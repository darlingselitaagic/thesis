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7.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ackground w:color="FFFFFF"/>
  <w:body>
    <w:p w:rsidR="0044156B" w:rsidRDefault="0044156B" w14:paraId="672A6659" w14:textId="77777777">
      <w:pPr>
        <w:widowControl w:val="0"/>
        <w:autoSpaceDE w:val="0"/>
        <w:spacing w:after="0" w:line="200" w:lineRule="exact"/>
        <w:rPr>
          <w:rFonts w:ascii="Times New Roman" w:hAnsi="Times New Roman"/>
          <w:sz w:val="24"/>
          <w:szCs w:val="24"/>
        </w:rPr>
      </w:pPr>
    </w:p>
    <w:p w:rsidR="0044156B" w:rsidP="00B83A6A" w:rsidRDefault="004A417D" w14:paraId="0BB9DCDF" w14:textId="77777777">
      <w:pPr>
        <w:rPr>
          <w:rFonts w:ascii="Times New Roman" w:hAnsi="Times New Roman"/>
          <w:sz w:val="24"/>
          <w:szCs w:val="24"/>
        </w:rPr>
      </w:pPr>
      <w:r>
        <w:rPr>
          <w:rFonts w:ascii="Times New Roman" w:hAnsi="Times New Roman"/>
          <w:noProof/>
          <w:sz w:val="24"/>
          <w:szCs w:val="24"/>
          <w:lang w:eastAsia="en-US"/>
        </w:rPr>
        <w:drawing>
          <wp:inline distT="0" distB="0" distL="0" distR="0" wp14:anchorId="2FDC8921" wp14:editId="07777777">
            <wp:extent cx="2457450" cy="61912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57450" cy="619125"/>
                    </a:xfrm>
                    <a:prstGeom prst="rect">
                      <a:avLst/>
                    </a:prstGeom>
                    <a:noFill/>
                    <a:ln>
                      <a:noFill/>
                    </a:ln>
                  </pic:spPr>
                </pic:pic>
              </a:graphicData>
            </a:graphic>
          </wp:inline>
        </w:drawing>
      </w:r>
      <w:r>
        <w:rPr>
          <w:noProof/>
          <w:lang w:eastAsia="en-US"/>
        </w:rPr>
        <mc:AlternateContent>
          <mc:Choice Requires="wps">
            <w:drawing>
              <wp:anchor distT="0" distB="0" distL="114300" distR="114300" simplePos="0" relativeHeight="251656192" behindDoc="1" locked="0" layoutInCell="1" allowOverlap="1" wp14:anchorId="2D5A43F0" wp14:editId="07777777">
                <wp:simplePos x="0" y="0"/>
                <wp:positionH relativeFrom="column">
                  <wp:posOffset>5941695</wp:posOffset>
                </wp:positionH>
                <wp:positionV relativeFrom="paragraph">
                  <wp:posOffset>136525</wp:posOffset>
                </wp:positionV>
                <wp:extent cx="0" cy="16510"/>
                <wp:effectExtent l="0" t="0" r="0" b="0"/>
                <wp:wrapNone/>
                <wp:docPr id="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510"/>
                        </a:xfrm>
                        <a:prstGeom prst="line">
                          <a:avLst/>
                        </a:prstGeom>
                        <a:noFill/>
                        <a:ln w="3240">
                          <a:solidFill>
                            <a:srgbClr val="E3E3E3"/>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a14="http://schemas.microsoft.com/office/drawing/2010/main" xmlns:wp14="http://schemas.microsoft.com/office/word/2010/wordml">
            <w:pict w14:anchorId="2AD735EA">
              <v:line id="Line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e3e3e3" strokeweight=".09mm" from="467.85pt,10.75pt" to="467.85pt,12.05pt" w14:anchorId="08CF3D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">
                <v:stroke joinstyle="miter"/>
              </v:line>
            </w:pict>
          </mc:Fallback>
        </mc:AlternateContent>
      </w:r>
      <w:r>
        <w:rPr>
          <w:noProof/>
          <w:lang w:eastAsia="en-US"/>
        </w:rPr>
        <mc:AlternateContent>
          <mc:Choice Requires="wps">
            <w:drawing>
              <wp:anchor distT="0" distB="0" distL="114300" distR="114300" simplePos="0" relativeHeight="251657216" behindDoc="1" locked="0" layoutInCell="1" allowOverlap="1" wp14:anchorId="7142EACF" wp14:editId="07777777">
                <wp:simplePos x="0" y="0"/>
                <wp:positionH relativeFrom="column">
                  <wp:posOffset>1270</wp:posOffset>
                </wp:positionH>
                <wp:positionV relativeFrom="paragraph">
                  <wp:posOffset>133350</wp:posOffset>
                </wp:positionV>
                <wp:extent cx="0" cy="19685"/>
                <wp:effectExtent l="0" t="0" r="0" b="0"/>
                <wp:wrapNone/>
                <wp:docPr id="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685"/>
                        </a:xfrm>
                        <a:prstGeom prst="line">
                          <a:avLst/>
                        </a:prstGeom>
                        <a:noFill/>
                        <a:ln w="3240">
                          <a:solidFill>
                            <a:srgbClr val="A0A0A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a14="http://schemas.microsoft.com/office/drawing/2010/main" xmlns:wp14="http://schemas.microsoft.com/office/word/2010/wordml">
            <w:pict w14:anchorId="261303D6">
              <v:line id="Line 4"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a0a0a0" strokeweight=".09mm" from=".1pt,10.5pt" to=".1pt,12.05pt" w14:anchorId="39A397D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">
                <v:stroke joinstyle="miter"/>
              </v:line>
            </w:pict>
          </mc:Fallback>
        </mc:AlternateContent>
      </w:r>
      <w:r>
        <w:rPr>
          <w:noProof/>
          <w:lang w:eastAsia="en-US"/>
        </w:rPr>
        <mc:AlternateContent>
          <mc:Choice Requires="wps">
            <w:drawing>
              <wp:anchor distT="0" distB="0" distL="114300" distR="114300" simplePos="0" relativeHeight="251658240" behindDoc="1" locked="0" layoutInCell="1" allowOverlap="1" wp14:anchorId="674D841F" wp14:editId="07777777">
                <wp:simplePos x="0" y="0"/>
                <wp:positionH relativeFrom="column">
                  <wp:posOffset>-5080</wp:posOffset>
                </wp:positionH>
                <wp:positionV relativeFrom="paragraph">
                  <wp:posOffset>144780</wp:posOffset>
                </wp:positionV>
                <wp:extent cx="12700" cy="13335"/>
                <wp:effectExtent l="0" t="0" r="0" b="0"/>
                <wp:wrapNone/>
                <wp:docPr id="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3335"/>
                        </a:xfrm>
                        <a:prstGeom prst="rect">
                          <a:avLst/>
                        </a:prstGeom>
                        <a:solidFill>
                          <a:srgbClr val="A0A0A0"/>
                        </a:solidFill>
                        <a:ln>
                          <a:noFill/>
                        </a:ln>
                        <a:effectLst/>
                        <a:extLst>
                          <a:ext uri="{91240B29-F687-4F45-9708-019B960494DF}">
                            <a14:hiddenLine xmlns:a14="http://schemas.microsoft.com/office/drawing/2010/main" w="9525">
                              <a:solidFill>
                                <a:srgbClr val="3465A4"/>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a14="http://schemas.microsoft.com/office/drawing/2010/main" xmlns:wp14="http://schemas.microsoft.com/office/word/2010/wordml">
            <w:pict w14:anchorId="0BAC60E3">
              <v:rect id="Rectangle 5" style="position:absolute;margin-left:-.4pt;margin-top:11.4pt;width:1pt;height:1.0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a0a0a0" stroked="f" strokecolor="#3465a4" w14:anchorId="1AF4BCE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">
                <v:stroke joinstyle="round"/>
              </v:rect>
            </w:pict>
          </mc:Fallback>
        </mc:AlternateContent>
      </w:r>
    </w:p>
    <w:p w:rsidR="0044156B" w:rsidRDefault="0044156B" w14:paraId="0A37501D" w14:textId="77777777">
      <w:pPr>
        <w:widowControl w:val="0"/>
        <w:autoSpaceDE w:val="0"/>
        <w:spacing w:after="0" w:line="200" w:lineRule="exact"/>
        <w:rPr>
          <w:rFonts w:ascii="Times New Roman" w:hAnsi="Times New Roman"/>
          <w:sz w:val="24"/>
          <w:szCs w:val="24"/>
        </w:rPr>
      </w:pPr>
    </w:p>
    <w:p w:rsidR="00BE3EE0" w:rsidP="00DD46DD" w:rsidRDefault="00BE3EE0" w14:paraId="5DAB6C7B" w14:textId="77777777">
      <w:pPr>
        <w:widowControl w:val="0"/>
        <w:overflowPunct w:val="0"/>
        <w:autoSpaceDE w:val="0"/>
        <w:spacing w:after="0" w:line="391" w:lineRule="auto"/>
        <w:ind w:left="600" w:right="600"/>
        <w:jc w:val="center"/>
        <w:rPr>
          <w:rFonts w:ascii="Times New Roman" w:hAnsi="Times New Roman"/>
          <w:b/>
          <w:bCs/>
          <w:sz w:val="32"/>
          <w:szCs w:val="32"/>
        </w:rPr>
      </w:pPr>
    </w:p>
    <w:p w:rsidRPr="00DD46DD" w:rsidR="0044156B" w:rsidP="00DD46DD" w:rsidRDefault="0044156B" w14:paraId="4D3E8987" w14:textId="77777777">
      <w:pPr>
        <w:widowControl w:val="0"/>
        <w:overflowPunct w:val="0"/>
        <w:autoSpaceDE w:val="0"/>
        <w:spacing w:after="0" w:line="391" w:lineRule="auto"/>
        <w:ind w:left="600" w:right="600"/>
        <w:jc w:val="center"/>
        <w:rPr>
          <w:sz w:val="32"/>
          <w:szCs w:val="32"/>
        </w:rPr>
      </w:pPr>
      <w:r w:rsidRPr="00DD46DD">
        <w:rPr>
          <w:rFonts w:ascii="Times New Roman" w:hAnsi="Times New Roman"/>
          <w:b/>
          <w:bCs/>
          <w:sz w:val="32"/>
          <w:szCs w:val="32"/>
        </w:rPr>
        <w:t>“UNIVERSITETI METROPOLITAN TIRANA”</w:t>
      </w:r>
    </w:p>
    <w:p w:rsidRPr="00DD46DD" w:rsidR="0044156B" w:rsidP="00DD46DD" w:rsidRDefault="0044156B" w14:paraId="02EB378F" w14:textId="77777777">
      <w:pPr>
        <w:widowControl w:val="0"/>
        <w:autoSpaceDE w:val="0"/>
        <w:spacing w:after="0" w:line="1" w:lineRule="exact"/>
        <w:jc w:val="center"/>
        <w:rPr>
          <w:rFonts w:ascii="Times New Roman" w:hAnsi="Times New Roman"/>
          <w:b/>
          <w:bCs/>
          <w:sz w:val="32"/>
          <w:szCs w:val="32"/>
        </w:rPr>
      </w:pPr>
    </w:p>
    <w:p w:rsidR="0044156B" w:rsidP="00A8131B" w:rsidRDefault="0044156B" w14:paraId="4B99056E" w14:textId="5E4D2920">
      <w:pPr>
        <w:widowControl w:val="0"/>
        <w:autoSpaceDE w:val="0"/>
        <w:spacing w:after="0" w:line="240" w:lineRule="auto"/>
        <w:jc w:val="center"/>
        <w:rPr>
          <w:sz w:val="32"/>
          <w:szCs w:val="32"/>
        </w:rPr>
      </w:pPr>
      <w:r w:rsidRPr="00A8131B">
        <w:rPr>
          <w:rFonts w:ascii="Times New Roman" w:hAnsi="Times New Roman"/>
          <w:b/>
          <w:bCs/>
          <w:sz w:val="32"/>
          <w:szCs w:val="32"/>
        </w:rPr>
        <w:t>FAKULTETI I SHKENCAVE KOMPJUTERIKE DHE IT</w:t>
      </w:r>
    </w:p>
    <w:p w:rsidR="0044156B" w:rsidRDefault="0044156B" w14:paraId="1299C43A" w14:textId="77777777">
      <w:pPr>
        <w:widowControl w:val="0"/>
        <w:autoSpaceDE w:val="0"/>
        <w:spacing w:after="0" w:line="200" w:lineRule="exact"/>
        <w:rPr>
          <w:rFonts w:ascii="Times New Roman" w:hAnsi="Times New Roman"/>
          <w:sz w:val="24"/>
          <w:szCs w:val="24"/>
        </w:rPr>
      </w:pPr>
    </w:p>
    <w:p w:rsidR="0044156B" w:rsidRDefault="0044156B" w14:paraId="4DDBEF00" w14:textId="77777777">
      <w:pPr>
        <w:widowControl w:val="0"/>
        <w:autoSpaceDE w:val="0"/>
        <w:spacing w:after="0" w:line="200" w:lineRule="exact"/>
        <w:rPr>
          <w:rFonts w:ascii="Times New Roman" w:hAnsi="Times New Roman"/>
          <w:sz w:val="24"/>
          <w:szCs w:val="24"/>
        </w:rPr>
      </w:pPr>
    </w:p>
    <w:p w:rsidR="0044156B" w:rsidRDefault="0044156B" w14:paraId="3461D779" w14:textId="77777777">
      <w:pPr>
        <w:widowControl w:val="0"/>
        <w:autoSpaceDE w:val="0"/>
        <w:spacing w:after="0" w:line="324" w:lineRule="exact"/>
        <w:rPr>
          <w:rFonts w:ascii="Times New Roman" w:hAnsi="Times New Roman"/>
          <w:sz w:val="24"/>
          <w:szCs w:val="24"/>
        </w:rPr>
      </w:pPr>
    </w:p>
    <w:p w:rsidRPr="003E2DC1" w:rsidR="0044156B" w:rsidRDefault="0044156B" w14:paraId="38FF9ED8" w14:textId="77777777">
      <w:pPr>
        <w:widowControl w:val="0"/>
        <w:autoSpaceDE w:val="0"/>
        <w:spacing w:after="0" w:line="240" w:lineRule="auto"/>
        <w:ind w:left="1200"/>
      </w:pPr>
      <w:r w:rsidRPr="00A8131B">
        <w:rPr>
          <w:rFonts w:ascii="Times New Roman" w:hAnsi="Times New Roman"/>
          <w:b/>
          <w:bCs/>
          <w:i/>
          <w:iCs/>
          <w:sz w:val="32"/>
          <w:szCs w:val="32"/>
        </w:rPr>
        <w:t>RREGULLORE PËR PUNIMIN E DIPLOMËS</w:t>
      </w:r>
    </w:p>
    <w:p w:rsidR="0044156B" w:rsidRDefault="0044156B" w14:paraId="0FB78278" w14:textId="77777777">
      <w:pPr>
        <w:widowControl w:val="0"/>
        <w:autoSpaceDE w:val="0"/>
        <w:spacing w:after="0" w:line="200" w:lineRule="exact"/>
        <w:rPr>
          <w:rFonts w:ascii="Times New Roman" w:hAnsi="Times New Roman"/>
          <w:sz w:val="24"/>
          <w:szCs w:val="24"/>
        </w:rPr>
      </w:pPr>
    </w:p>
    <w:p w:rsidR="0044156B" w:rsidRDefault="0044156B" w14:paraId="1FC39945" w14:textId="77777777">
      <w:pPr>
        <w:widowControl w:val="0"/>
        <w:autoSpaceDE w:val="0"/>
        <w:spacing w:after="0" w:line="200" w:lineRule="exact"/>
        <w:rPr>
          <w:rFonts w:ascii="Times New Roman" w:hAnsi="Times New Roman"/>
          <w:sz w:val="24"/>
          <w:szCs w:val="24"/>
        </w:rPr>
      </w:pPr>
    </w:p>
    <w:p w:rsidR="0044156B" w:rsidRDefault="0044156B" w14:paraId="0562CB0E" w14:textId="77777777">
      <w:pPr>
        <w:widowControl w:val="0"/>
        <w:autoSpaceDE w:val="0"/>
        <w:spacing w:after="0" w:line="200" w:lineRule="exact"/>
        <w:rPr>
          <w:rFonts w:ascii="Times New Roman" w:hAnsi="Times New Roman"/>
          <w:sz w:val="24"/>
          <w:szCs w:val="24"/>
        </w:rPr>
      </w:pPr>
    </w:p>
    <w:p w:rsidR="0044156B" w:rsidRDefault="0044156B" w14:paraId="34CE0A41" w14:textId="77777777">
      <w:pPr>
        <w:widowControl w:val="0"/>
        <w:autoSpaceDE w:val="0"/>
        <w:spacing w:after="0" w:line="200" w:lineRule="exact"/>
        <w:rPr>
          <w:rFonts w:ascii="Times New Roman" w:hAnsi="Times New Roman"/>
          <w:sz w:val="24"/>
          <w:szCs w:val="24"/>
        </w:rPr>
      </w:pPr>
    </w:p>
    <w:p w:rsidR="0044156B" w:rsidRDefault="0044156B" w14:paraId="62EBF3C5" w14:textId="77777777">
      <w:pPr>
        <w:widowControl w:val="0"/>
        <w:autoSpaceDE w:val="0"/>
        <w:spacing w:after="0" w:line="200" w:lineRule="exact"/>
        <w:rPr>
          <w:rFonts w:ascii="Times New Roman" w:hAnsi="Times New Roman"/>
          <w:sz w:val="24"/>
          <w:szCs w:val="24"/>
        </w:rPr>
      </w:pPr>
    </w:p>
    <w:p w:rsidR="0044156B" w:rsidRDefault="0044156B" w14:paraId="6D98A12B" w14:textId="77777777">
      <w:pPr>
        <w:widowControl w:val="0"/>
        <w:autoSpaceDE w:val="0"/>
        <w:spacing w:after="0" w:line="200" w:lineRule="exact"/>
        <w:rPr>
          <w:rFonts w:ascii="Times New Roman" w:hAnsi="Times New Roman"/>
          <w:sz w:val="24"/>
          <w:szCs w:val="24"/>
        </w:rPr>
      </w:pPr>
    </w:p>
    <w:p w:rsidR="0044156B" w:rsidRDefault="0044156B" w14:paraId="2946DB82" w14:textId="77777777">
      <w:pPr>
        <w:widowControl w:val="0"/>
        <w:autoSpaceDE w:val="0"/>
        <w:spacing w:after="0" w:line="200" w:lineRule="exact"/>
        <w:rPr>
          <w:rFonts w:ascii="Times New Roman" w:hAnsi="Times New Roman"/>
          <w:sz w:val="24"/>
          <w:szCs w:val="24"/>
        </w:rPr>
      </w:pPr>
    </w:p>
    <w:p w:rsidR="0044156B" w:rsidRDefault="0044156B" w14:paraId="5997CC1D" w14:textId="77777777">
      <w:pPr>
        <w:widowControl w:val="0"/>
        <w:autoSpaceDE w:val="0"/>
        <w:spacing w:after="0" w:line="200" w:lineRule="exact"/>
        <w:rPr>
          <w:rFonts w:ascii="Times New Roman" w:hAnsi="Times New Roman"/>
          <w:sz w:val="24"/>
          <w:szCs w:val="24"/>
        </w:rPr>
      </w:pPr>
    </w:p>
    <w:p w:rsidR="0044156B" w:rsidRDefault="0044156B" w14:paraId="110FFD37" w14:textId="77777777">
      <w:pPr>
        <w:widowControl w:val="0"/>
        <w:autoSpaceDE w:val="0"/>
        <w:spacing w:after="0" w:line="200" w:lineRule="exact"/>
        <w:rPr>
          <w:rFonts w:ascii="Times New Roman" w:hAnsi="Times New Roman"/>
          <w:sz w:val="24"/>
          <w:szCs w:val="24"/>
        </w:rPr>
      </w:pPr>
    </w:p>
    <w:p w:rsidR="0044156B" w:rsidRDefault="0044156B" w14:paraId="6B699379" w14:textId="77777777">
      <w:pPr>
        <w:widowControl w:val="0"/>
        <w:autoSpaceDE w:val="0"/>
        <w:spacing w:after="0" w:line="200" w:lineRule="exact"/>
        <w:rPr>
          <w:rFonts w:ascii="Times New Roman" w:hAnsi="Times New Roman"/>
          <w:sz w:val="24"/>
          <w:szCs w:val="24"/>
        </w:rPr>
      </w:pPr>
    </w:p>
    <w:p w:rsidR="0044156B" w:rsidRDefault="0044156B" w14:paraId="3FE9F23F" w14:textId="77777777">
      <w:pPr>
        <w:widowControl w:val="0"/>
        <w:autoSpaceDE w:val="0"/>
        <w:spacing w:after="0" w:line="200" w:lineRule="exact"/>
        <w:rPr>
          <w:rFonts w:ascii="Times New Roman" w:hAnsi="Times New Roman"/>
          <w:sz w:val="24"/>
          <w:szCs w:val="24"/>
        </w:rPr>
      </w:pPr>
    </w:p>
    <w:p w:rsidR="0044156B" w:rsidRDefault="0044156B" w14:paraId="1F72F646" w14:textId="77777777">
      <w:pPr>
        <w:widowControl w:val="0"/>
        <w:autoSpaceDE w:val="0"/>
        <w:spacing w:after="0" w:line="200" w:lineRule="exact"/>
        <w:rPr>
          <w:rFonts w:ascii="Times New Roman" w:hAnsi="Times New Roman"/>
          <w:sz w:val="24"/>
          <w:szCs w:val="24"/>
        </w:rPr>
      </w:pPr>
    </w:p>
    <w:p w:rsidR="0044156B" w:rsidRDefault="0044156B" w14:paraId="08CE6F91" w14:textId="77777777">
      <w:pPr>
        <w:widowControl w:val="0"/>
        <w:autoSpaceDE w:val="0"/>
        <w:spacing w:after="0" w:line="200" w:lineRule="exact"/>
        <w:rPr>
          <w:rFonts w:ascii="Times New Roman" w:hAnsi="Times New Roman"/>
          <w:sz w:val="24"/>
          <w:szCs w:val="24"/>
        </w:rPr>
      </w:pPr>
    </w:p>
    <w:p w:rsidR="0044156B" w:rsidRDefault="0044156B" w14:paraId="61CDCEAD" w14:textId="77777777">
      <w:pPr>
        <w:widowControl w:val="0"/>
        <w:autoSpaceDE w:val="0"/>
        <w:spacing w:after="0" w:line="200" w:lineRule="exact"/>
        <w:rPr>
          <w:rFonts w:ascii="Times New Roman" w:hAnsi="Times New Roman"/>
          <w:sz w:val="24"/>
          <w:szCs w:val="24"/>
        </w:rPr>
      </w:pPr>
    </w:p>
    <w:p w:rsidR="0044156B" w:rsidRDefault="0044156B" w14:paraId="6BB9E253" w14:textId="77777777">
      <w:pPr>
        <w:widowControl w:val="0"/>
        <w:autoSpaceDE w:val="0"/>
        <w:spacing w:after="0" w:line="200" w:lineRule="exact"/>
        <w:rPr>
          <w:rFonts w:ascii="Times New Roman" w:hAnsi="Times New Roman"/>
          <w:sz w:val="24"/>
          <w:szCs w:val="24"/>
        </w:rPr>
      </w:pPr>
    </w:p>
    <w:p w:rsidR="0044156B" w:rsidRDefault="0044156B" w14:paraId="23DE523C" w14:textId="77777777">
      <w:pPr>
        <w:widowControl w:val="0"/>
        <w:autoSpaceDE w:val="0"/>
        <w:spacing w:after="0" w:line="200" w:lineRule="exact"/>
        <w:rPr>
          <w:rFonts w:ascii="Times New Roman" w:hAnsi="Times New Roman"/>
          <w:sz w:val="24"/>
          <w:szCs w:val="24"/>
        </w:rPr>
      </w:pPr>
    </w:p>
    <w:p w:rsidR="0044156B" w:rsidRDefault="0044156B" w14:paraId="4B3B0DBD" w14:textId="7C17BFB2">
      <w:pPr>
        <w:widowControl w:val="0"/>
        <w:autoSpaceDE w:val="0"/>
        <w:spacing w:after="0" w:line="240" w:lineRule="auto"/>
        <w:ind w:left="3940"/>
        <w:sectPr w:rsidR="0044156B">
          <w:headerReference w:type="default" r:id="rId8"/>
          <w:footerReference w:type="default" r:id="rId9"/>
          <w:pgSz w:w="12240" w:h="15840" w:orient="portrait"/>
          <w:pgMar w:top="1440" w:right="1720" w:bottom="1440" w:left="1720" w:header="720" w:footer="720" w:gutter="0"/>
          <w:cols w:space="720"/>
          <w:docGrid w:linePitch="360"/>
        </w:sectPr>
      </w:pPr>
    </w:p>
    <w:p w:rsidR="0044156B" w:rsidRDefault="0044156B" w14:paraId="07547A01" w14:textId="77777777">
      <w:pPr>
        <w:widowControl w:val="0"/>
        <w:autoSpaceDE w:val="0"/>
        <w:spacing w:after="0" w:line="200" w:lineRule="exact"/>
        <w:rPr>
          <w:rFonts w:ascii="Times New Roman" w:hAnsi="Times New Roman"/>
          <w:sz w:val="24"/>
          <w:szCs w:val="24"/>
        </w:rPr>
      </w:pPr>
      <w:bookmarkStart w:name="page2" w:id="0"/>
      <w:bookmarkEnd w:id="0"/>
    </w:p>
    <w:p w:rsidR="0044156B" w:rsidRDefault="0044156B" w14:paraId="5043CB0F" w14:textId="77777777">
      <w:pPr>
        <w:widowControl w:val="0"/>
        <w:autoSpaceDE w:val="0"/>
        <w:spacing w:after="0" w:line="200" w:lineRule="exact"/>
        <w:rPr>
          <w:rFonts w:ascii="Times New Roman" w:hAnsi="Times New Roman"/>
          <w:color w:val="1F497D"/>
          <w:sz w:val="24"/>
          <w:szCs w:val="24"/>
        </w:rPr>
      </w:pPr>
    </w:p>
    <w:p w:rsidR="0044156B" w:rsidRDefault="0044156B" w14:paraId="136A7BC7" w14:textId="77777777">
      <w:pPr>
        <w:widowControl w:val="0"/>
        <w:autoSpaceDE w:val="0"/>
        <w:spacing w:after="0" w:line="240" w:lineRule="auto"/>
      </w:pPr>
      <w:r>
        <w:rPr>
          <w:rFonts w:ascii="Times New Roman" w:hAnsi="Times New Roman"/>
          <w:b/>
          <w:bCs/>
          <w:color w:val="1F497D"/>
          <w:sz w:val="28"/>
          <w:szCs w:val="24"/>
        </w:rPr>
        <w:t>PËRMBAJTJA</w:t>
      </w:r>
    </w:p>
    <w:p w:rsidR="0044156B" w:rsidRDefault="0044156B" w14:paraId="07459315" w14:textId="77777777">
      <w:pPr>
        <w:widowControl w:val="0"/>
        <w:autoSpaceDE w:val="0"/>
        <w:spacing w:after="0" w:line="200" w:lineRule="exact"/>
        <w:rPr>
          <w:rFonts w:ascii="Times New Roman" w:hAnsi="Times New Roman"/>
          <w:color w:val="1F497D"/>
          <w:sz w:val="24"/>
          <w:szCs w:val="24"/>
        </w:rPr>
      </w:pPr>
    </w:p>
    <w:p w:rsidR="0044156B" w:rsidRDefault="0044156B" w14:paraId="6537F28F" w14:textId="77777777">
      <w:pPr>
        <w:widowControl w:val="0"/>
        <w:autoSpaceDE w:val="0"/>
        <w:spacing w:after="0" w:line="200" w:lineRule="exact"/>
        <w:rPr>
          <w:rFonts w:ascii="Times New Roman" w:hAnsi="Times New Roman"/>
          <w:sz w:val="24"/>
          <w:szCs w:val="24"/>
        </w:rPr>
      </w:pPr>
    </w:p>
    <w:p w:rsidR="0044156B" w:rsidRDefault="0044156B" w14:paraId="0E0FEF3A" w14:textId="77777777">
      <w:pPr>
        <w:pStyle w:val="TOC1"/>
      </w:pPr>
      <w:r>
        <w:fldChar w:fldCharType="begin"/>
      </w:r>
      <w:r>
        <w:instrText xml:space="preserve"> TOC \o "1-3" \h \z \u </w:instrText>
      </w:r>
      <w:r>
        <w:fldChar w:fldCharType="separate"/>
      </w:r>
      <w:hyperlink w:history="1" w:anchor="__RefHeading___Toc523134755">
        <w:r>
          <w:rPr>
            <w:rStyle w:val="IndexLink"/>
            <w:rFonts w:ascii="Times New Roman" w:hAnsi="Times New Roman"/>
            <w:lang w:eastAsia="ja-JP"/>
          </w:rPr>
          <w:t>I.</w:t>
        </w:r>
        <w:r>
          <w:rPr>
            <w:rStyle w:val="IndexLink"/>
            <w:lang w:eastAsia="ja-JP"/>
          </w:rPr>
          <w:tab/>
        </w:r>
        <w:r>
          <w:rPr>
            <w:rStyle w:val="IndexLink"/>
            <w:rFonts w:ascii="Times New Roman" w:hAnsi="Times New Roman"/>
            <w:lang w:eastAsia="ja-JP"/>
          </w:rPr>
          <w:t>DISPOZITA LIGJORE</w:t>
        </w:r>
        <w:r>
          <w:rPr>
            <w:rStyle w:val="IndexLink"/>
            <w:lang w:eastAsia="ja-JP"/>
          </w:rPr>
          <w:tab/>
        </w:r>
        <w:r>
          <w:rPr>
            <w:rStyle w:val="IndexLink"/>
            <w:lang w:eastAsia="ja-JP"/>
          </w:rPr>
          <w:t>3</w:t>
        </w:r>
      </w:hyperlink>
    </w:p>
    <w:p w:rsidR="0044156B" w:rsidRDefault="00464E27" w14:paraId="3F266A81" w14:textId="77777777">
      <w:pPr>
        <w:pStyle w:val="TOC1"/>
      </w:pPr>
      <w:hyperlink w:history="1" w:anchor="__RefHeading___Toc523134756">
        <w:r w:rsidR="0044156B">
          <w:rPr>
            <w:rStyle w:val="IndexLink"/>
            <w:rFonts w:ascii="Times New Roman" w:hAnsi="Times New Roman"/>
            <w:lang w:eastAsia="ja-JP"/>
          </w:rPr>
          <w:t>II.</w:t>
        </w:r>
        <w:r w:rsidR="0044156B">
          <w:rPr>
            <w:rStyle w:val="IndexLink"/>
            <w:lang w:eastAsia="ja-JP"/>
          </w:rPr>
          <w:tab/>
        </w:r>
        <w:r w:rsidR="0044156B">
          <w:rPr>
            <w:rStyle w:val="IndexLink"/>
            <w:rFonts w:ascii="Times New Roman" w:hAnsi="Times New Roman"/>
            <w:lang w:eastAsia="ja-JP"/>
          </w:rPr>
          <w:t>ZGJEDHJA E TEMËS SË PUNIMIT TË DIPLOMËS</w:t>
        </w:r>
        <w:r w:rsidR="0044156B">
          <w:rPr>
            <w:rStyle w:val="IndexLink"/>
            <w:lang w:eastAsia="ja-JP"/>
          </w:rPr>
          <w:tab/>
        </w:r>
        <w:r w:rsidR="0044156B">
          <w:rPr>
            <w:rStyle w:val="IndexLink"/>
            <w:lang w:eastAsia="ja-JP"/>
          </w:rPr>
          <w:t>3</w:t>
        </w:r>
      </w:hyperlink>
    </w:p>
    <w:p w:rsidR="0044156B" w:rsidRDefault="00464E27" w14:paraId="6ABBF841" w14:textId="77777777">
      <w:pPr>
        <w:pStyle w:val="TOC1"/>
      </w:pPr>
      <w:hyperlink w:history="1" w:anchor="__RefHeading___Toc523134757">
        <w:r w:rsidR="0044156B">
          <w:rPr>
            <w:rStyle w:val="IndexLink"/>
            <w:rFonts w:ascii="Times New Roman" w:hAnsi="Times New Roman"/>
            <w:lang w:eastAsia="ja-JP"/>
          </w:rPr>
          <w:t>III.</w:t>
        </w:r>
        <w:r w:rsidR="0044156B">
          <w:rPr>
            <w:rStyle w:val="IndexLink"/>
            <w:lang w:eastAsia="ja-JP"/>
          </w:rPr>
          <w:tab/>
        </w:r>
        <w:r w:rsidR="0044156B">
          <w:rPr>
            <w:rStyle w:val="IndexLink"/>
            <w:rFonts w:ascii="Times New Roman" w:hAnsi="Times New Roman"/>
            <w:lang w:eastAsia="ja-JP"/>
          </w:rPr>
          <w:t>UDHËHEQËSI I PUNIMIT TË DIPLOMËS</w:t>
        </w:r>
        <w:r w:rsidR="0044156B">
          <w:rPr>
            <w:rStyle w:val="IndexLink"/>
            <w:lang w:eastAsia="ja-JP"/>
          </w:rPr>
          <w:tab/>
        </w:r>
        <w:r w:rsidR="0044156B">
          <w:rPr>
            <w:rStyle w:val="IndexLink"/>
            <w:lang w:eastAsia="ja-JP"/>
          </w:rPr>
          <w:t>3</w:t>
        </w:r>
      </w:hyperlink>
    </w:p>
    <w:p w:rsidR="0044156B" w:rsidRDefault="00464E27" w14:paraId="1A3F18E8" w14:textId="77777777">
      <w:pPr>
        <w:pStyle w:val="TOC1"/>
      </w:pPr>
      <w:hyperlink w:history="1" w:anchor="__RefHeading___Toc523134758">
        <w:r w:rsidR="0044156B">
          <w:rPr>
            <w:rStyle w:val="IndexLink"/>
            <w:rFonts w:ascii="Times New Roman" w:hAnsi="Times New Roman"/>
            <w:lang w:eastAsia="ja-JP"/>
          </w:rPr>
          <w:t>IV.</w:t>
        </w:r>
        <w:r w:rsidR="0044156B">
          <w:rPr>
            <w:rStyle w:val="IndexLink"/>
            <w:lang w:eastAsia="ja-JP"/>
          </w:rPr>
          <w:tab/>
        </w:r>
        <w:r w:rsidR="0044156B">
          <w:rPr>
            <w:rStyle w:val="IndexLink"/>
            <w:rFonts w:ascii="Times New Roman" w:hAnsi="Times New Roman"/>
            <w:lang w:eastAsia="ja-JP"/>
          </w:rPr>
          <w:t>ORGANIZIMI I PUNËS SË PUNIMIT TË DIPLOMËS</w:t>
        </w:r>
        <w:r w:rsidR="0044156B">
          <w:rPr>
            <w:rStyle w:val="IndexLink"/>
            <w:lang w:eastAsia="ja-JP"/>
          </w:rPr>
          <w:tab/>
        </w:r>
        <w:r w:rsidR="0044156B">
          <w:rPr>
            <w:rStyle w:val="IndexLink"/>
            <w:lang w:eastAsia="ja-JP"/>
          </w:rPr>
          <w:t>4</w:t>
        </w:r>
      </w:hyperlink>
    </w:p>
    <w:p w:rsidR="0044156B" w:rsidRDefault="00464E27" w14:paraId="33EE0B3E" w14:textId="77777777">
      <w:pPr>
        <w:pStyle w:val="TOC1"/>
      </w:pPr>
      <w:hyperlink w:history="1" w:anchor="__RefHeading___Toc523134759">
        <w:r w:rsidR="0044156B">
          <w:rPr>
            <w:rStyle w:val="IndexLink"/>
            <w:rFonts w:ascii="Times New Roman" w:hAnsi="Times New Roman"/>
            <w:lang w:eastAsia="ja-JP"/>
          </w:rPr>
          <w:t>V.</w:t>
        </w:r>
        <w:r w:rsidR="0044156B">
          <w:rPr>
            <w:rStyle w:val="IndexLink"/>
            <w:lang w:eastAsia="ja-JP"/>
          </w:rPr>
          <w:tab/>
        </w:r>
        <w:r w:rsidR="0044156B">
          <w:rPr>
            <w:rStyle w:val="IndexLink"/>
            <w:rFonts w:ascii="Times New Roman" w:hAnsi="Times New Roman"/>
            <w:lang w:eastAsia="ja-JP"/>
          </w:rPr>
          <w:t>REFERENCA</w:t>
        </w:r>
        <w:r w:rsidR="0044156B">
          <w:rPr>
            <w:rStyle w:val="IndexLink"/>
            <w:lang w:eastAsia="ja-JP"/>
          </w:rPr>
          <w:tab/>
        </w:r>
        <w:r w:rsidR="0044156B">
          <w:rPr>
            <w:rStyle w:val="IndexLink"/>
            <w:lang w:eastAsia="ja-JP"/>
          </w:rPr>
          <w:t>5</w:t>
        </w:r>
      </w:hyperlink>
    </w:p>
    <w:p w:rsidR="0044156B" w:rsidRDefault="00464E27" w14:paraId="78C0AD12" w14:textId="77777777">
      <w:pPr>
        <w:pStyle w:val="TOC1"/>
      </w:pPr>
      <w:hyperlink w:history="1" w:anchor="__RefHeading___Toc523134760">
        <w:r w:rsidR="0044156B">
          <w:rPr>
            <w:rStyle w:val="IndexLink"/>
            <w:rFonts w:ascii="Times New Roman" w:hAnsi="Times New Roman"/>
            <w:lang w:eastAsia="ja-JP"/>
          </w:rPr>
          <w:t>VI.</w:t>
        </w:r>
        <w:r w:rsidR="0044156B">
          <w:rPr>
            <w:rStyle w:val="IndexLink"/>
            <w:lang w:eastAsia="ja-JP"/>
          </w:rPr>
          <w:tab/>
        </w:r>
        <w:r w:rsidR="0044156B">
          <w:rPr>
            <w:rStyle w:val="IndexLink"/>
            <w:rFonts w:ascii="Times New Roman" w:hAnsi="Times New Roman"/>
            <w:lang w:eastAsia="ja-JP"/>
          </w:rPr>
          <w:t>RREGULLAT TEKNIKE TË PUNIMIT TË DIPLOMËS</w:t>
        </w:r>
        <w:r w:rsidR="0044156B">
          <w:rPr>
            <w:rStyle w:val="IndexLink"/>
            <w:lang w:eastAsia="ja-JP"/>
          </w:rPr>
          <w:tab/>
        </w:r>
        <w:r w:rsidR="0044156B">
          <w:rPr>
            <w:rStyle w:val="IndexLink"/>
            <w:lang w:eastAsia="ja-JP"/>
          </w:rPr>
          <w:t>6</w:t>
        </w:r>
      </w:hyperlink>
    </w:p>
    <w:p w:rsidR="0044156B" w:rsidRDefault="00464E27" w14:paraId="44382C02" w14:textId="77777777">
      <w:pPr>
        <w:pStyle w:val="TOC1"/>
      </w:pPr>
      <w:hyperlink w:history="1" w:anchor="__RefHeading___Toc523134761">
        <w:r w:rsidR="0044156B">
          <w:rPr>
            <w:rStyle w:val="IndexLink"/>
            <w:rFonts w:ascii="Times New Roman" w:hAnsi="Times New Roman"/>
            <w:lang w:eastAsia="ja-JP"/>
          </w:rPr>
          <w:t>VII.</w:t>
        </w:r>
        <w:r w:rsidR="0044156B">
          <w:rPr>
            <w:rStyle w:val="IndexLink"/>
            <w:lang w:eastAsia="ja-JP"/>
          </w:rPr>
          <w:tab/>
        </w:r>
        <w:r w:rsidR="0044156B">
          <w:rPr>
            <w:rStyle w:val="IndexLink"/>
            <w:rFonts w:ascii="Times New Roman" w:hAnsi="Times New Roman"/>
            <w:lang w:eastAsia="ja-JP"/>
          </w:rPr>
          <w:t>NORMA STANDARTE E GJUHËS</w:t>
        </w:r>
        <w:r w:rsidR="0044156B">
          <w:rPr>
            <w:rStyle w:val="IndexLink"/>
            <w:lang w:eastAsia="ja-JP"/>
          </w:rPr>
          <w:tab/>
        </w:r>
        <w:r w:rsidR="0044156B">
          <w:rPr>
            <w:rStyle w:val="IndexLink"/>
            <w:lang w:eastAsia="ja-JP"/>
          </w:rPr>
          <w:t>7</w:t>
        </w:r>
      </w:hyperlink>
    </w:p>
    <w:p w:rsidR="0044156B" w:rsidRDefault="00464E27" w14:paraId="5C1D8C05" w14:textId="77777777">
      <w:pPr>
        <w:pStyle w:val="TOC1"/>
      </w:pPr>
      <w:hyperlink w:history="1" w:anchor="__RefHeading___Toc523134762">
        <w:r w:rsidR="0044156B">
          <w:rPr>
            <w:rStyle w:val="IndexLink"/>
            <w:rFonts w:ascii="Times New Roman" w:hAnsi="Times New Roman"/>
            <w:lang w:eastAsia="ja-JP"/>
          </w:rPr>
          <w:t>VIII.</w:t>
        </w:r>
        <w:r w:rsidR="0044156B">
          <w:rPr>
            <w:rStyle w:val="IndexLink"/>
            <w:lang w:eastAsia="ja-JP"/>
          </w:rPr>
          <w:tab/>
        </w:r>
        <w:r w:rsidR="0044156B">
          <w:rPr>
            <w:rStyle w:val="IndexLink"/>
            <w:rFonts w:ascii="Times New Roman" w:hAnsi="Times New Roman"/>
            <w:lang w:eastAsia="ja-JP"/>
          </w:rPr>
          <w:t>RESPEKTIMI I TË DREJTAVE TË AUTORIT</w:t>
        </w:r>
        <w:r w:rsidR="0044156B">
          <w:rPr>
            <w:rStyle w:val="IndexLink"/>
            <w:lang w:eastAsia="ja-JP"/>
          </w:rPr>
          <w:tab/>
        </w:r>
        <w:r w:rsidR="0044156B">
          <w:rPr>
            <w:rStyle w:val="IndexLink"/>
            <w:lang w:eastAsia="ja-JP"/>
          </w:rPr>
          <w:t>7</w:t>
        </w:r>
      </w:hyperlink>
    </w:p>
    <w:p w:rsidR="0044156B" w:rsidRDefault="00464E27" w14:paraId="7E2E7064" w14:textId="77777777">
      <w:pPr>
        <w:pStyle w:val="TOC1"/>
      </w:pPr>
      <w:hyperlink w:history="1" w:anchor="__RefHeading___Toc523134763">
        <w:r w:rsidR="0044156B">
          <w:rPr>
            <w:rStyle w:val="IndexLink"/>
            <w:rFonts w:ascii="Times New Roman" w:hAnsi="Times New Roman"/>
            <w:lang w:eastAsia="ja-JP"/>
          </w:rPr>
          <w:t>IX.</w:t>
        </w:r>
        <w:r w:rsidR="0044156B">
          <w:rPr>
            <w:rStyle w:val="IndexLink"/>
            <w:lang w:eastAsia="ja-JP"/>
          </w:rPr>
          <w:tab/>
        </w:r>
        <w:r w:rsidR="0044156B">
          <w:rPr>
            <w:rStyle w:val="IndexLink"/>
            <w:rFonts w:ascii="Times New Roman" w:hAnsi="Times New Roman"/>
            <w:lang w:eastAsia="ja-JP"/>
          </w:rPr>
          <w:t>KOPERTINË E PUNIMIT TË DIPLOMËS</w:t>
        </w:r>
        <w:r w:rsidR="0044156B">
          <w:rPr>
            <w:rStyle w:val="IndexLink"/>
            <w:lang w:eastAsia="ja-JP"/>
          </w:rPr>
          <w:tab/>
        </w:r>
        <w:r w:rsidR="0044156B">
          <w:rPr>
            <w:rStyle w:val="IndexLink"/>
            <w:lang w:eastAsia="ja-JP"/>
          </w:rPr>
          <w:t>7</w:t>
        </w:r>
      </w:hyperlink>
    </w:p>
    <w:p w:rsidR="0044156B" w:rsidRDefault="0044156B" w14:paraId="6DFB9E20" w14:textId="77777777">
      <w:pPr>
        <w:rPr>
          <w:b/>
          <w:bCs/>
          <w:lang w:eastAsia="ja-JP"/>
        </w:rPr>
      </w:pPr>
      <w:r>
        <w:fldChar w:fldCharType="end"/>
      </w:r>
    </w:p>
    <w:p w:rsidR="0044156B" w:rsidRDefault="0044156B" w14:paraId="70DF9E56" w14:textId="77777777">
      <w:pPr>
        <w:widowControl w:val="0"/>
        <w:autoSpaceDE w:val="0"/>
        <w:spacing w:after="0" w:line="232" w:lineRule="exact"/>
        <w:rPr>
          <w:rFonts w:ascii="Times New Roman" w:hAnsi="Times New Roman"/>
          <w:sz w:val="24"/>
          <w:szCs w:val="24"/>
        </w:rPr>
      </w:pPr>
    </w:p>
    <w:p w:rsidR="0044156B" w:rsidRDefault="0044156B" w14:paraId="44E871BC" w14:textId="77777777">
      <w:pPr>
        <w:sectPr w:rsidR="0044156B">
          <w:headerReference w:type="default" r:id="rId10"/>
          <w:footerReference w:type="default" r:id="rId11"/>
          <w:pgSz w:w="12240" w:h="15840" w:orient="portrait"/>
          <w:pgMar w:top="1440" w:right="2020" w:bottom="1440" w:left="1440" w:header="720" w:footer="720" w:gutter="0"/>
          <w:cols w:space="720"/>
          <w:docGrid w:linePitch="360"/>
        </w:sectPr>
      </w:pPr>
    </w:p>
    <w:p w:rsidR="0044156B" w:rsidRDefault="0044156B" w14:paraId="6A609825" w14:textId="77777777">
      <w:pPr>
        <w:pStyle w:val="Heading1"/>
        <w:numPr>
          <w:ilvl w:val="0"/>
          <w:numId w:val="6"/>
        </w:numPr>
        <w:ind w:hanging="180"/>
      </w:pPr>
      <w:bookmarkStart w:name="__RefHeading___Toc523134755" w:id="1"/>
      <w:bookmarkStart w:name="page3" w:id="2"/>
      <w:bookmarkEnd w:id="1"/>
      <w:bookmarkEnd w:id="2"/>
      <w:r>
        <w:rPr>
          <w:rFonts w:ascii="Times New Roman" w:hAnsi="Times New Roman"/>
          <w:color w:val="1F497D"/>
          <w:sz w:val="28"/>
          <w:szCs w:val="28"/>
        </w:rPr>
        <w:t>DISPOZITA LIGJORE</w:t>
      </w:r>
    </w:p>
    <w:p w:rsidRPr="006C5EA2" w:rsidR="0044156B" w:rsidRDefault="0044156B" w14:paraId="2DD1ECB3" w14:textId="77777777">
      <w:pPr>
        <w:widowControl w:val="0"/>
        <w:overflowPunct w:val="0"/>
        <w:autoSpaceDE w:val="0"/>
        <w:spacing w:before="240" w:after="0" w:line="283" w:lineRule="auto"/>
        <w:jc w:val="both"/>
        <w:rPr>
          <w:rFonts w:ascii="Times New Roman" w:hAnsi="Times New Roman"/>
          <w:sz w:val="24"/>
          <w:szCs w:val="24"/>
          <w:lang w:val="sq-AL"/>
        </w:rPr>
      </w:pPr>
      <w:proofErr w:type="spellStart"/>
      <w:r w:rsidRPr="006C5EA2">
        <w:rPr>
          <w:rFonts w:ascii="Times New Roman" w:hAnsi="Times New Roman"/>
          <w:sz w:val="24"/>
          <w:szCs w:val="24"/>
        </w:rPr>
        <w:t>Në</w:t>
      </w:r>
      <w:proofErr w:type="spellEnd"/>
      <w:r w:rsidRPr="006C5EA2">
        <w:rPr>
          <w:rFonts w:ascii="Times New Roman" w:hAnsi="Times New Roman"/>
          <w:sz w:val="24"/>
          <w:szCs w:val="24"/>
        </w:rPr>
        <w:t xml:space="preserve"> </w:t>
      </w:r>
      <w:proofErr w:type="spellStart"/>
      <w:r w:rsidRPr="006C5EA2">
        <w:rPr>
          <w:rFonts w:ascii="Times New Roman" w:hAnsi="Times New Roman"/>
          <w:sz w:val="24"/>
          <w:szCs w:val="24"/>
        </w:rPr>
        <w:t>përputhje</w:t>
      </w:r>
      <w:proofErr w:type="spellEnd"/>
      <w:r w:rsidRPr="006C5EA2">
        <w:rPr>
          <w:rFonts w:ascii="Times New Roman" w:hAnsi="Times New Roman"/>
          <w:sz w:val="24"/>
          <w:szCs w:val="24"/>
        </w:rPr>
        <w:t xml:space="preserve"> me </w:t>
      </w:r>
      <w:proofErr w:type="spellStart"/>
      <w:r w:rsidRPr="006C5EA2">
        <w:rPr>
          <w:rFonts w:ascii="Times New Roman" w:hAnsi="Times New Roman"/>
          <w:sz w:val="24"/>
          <w:szCs w:val="24"/>
        </w:rPr>
        <w:t>dispozitat</w:t>
      </w:r>
      <w:proofErr w:type="spellEnd"/>
      <w:r w:rsidRPr="006C5EA2">
        <w:rPr>
          <w:rFonts w:ascii="Times New Roman" w:hAnsi="Times New Roman"/>
          <w:sz w:val="24"/>
          <w:szCs w:val="24"/>
        </w:rPr>
        <w:t xml:space="preserve"> e </w:t>
      </w:r>
      <w:proofErr w:type="spellStart"/>
      <w:r w:rsidRPr="006C5EA2">
        <w:rPr>
          <w:rFonts w:ascii="Times New Roman" w:hAnsi="Times New Roman"/>
          <w:sz w:val="24"/>
          <w:szCs w:val="24"/>
        </w:rPr>
        <w:t>Ligjit</w:t>
      </w:r>
      <w:proofErr w:type="spellEnd"/>
      <w:r w:rsidRPr="006C5EA2">
        <w:rPr>
          <w:rFonts w:ascii="Times New Roman" w:hAnsi="Times New Roman"/>
          <w:sz w:val="24"/>
          <w:szCs w:val="24"/>
        </w:rPr>
        <w:t xml:space="preserve"> </w:t>
      </w:r>
      <w:proofErr w:type="spellStart"/>
      <w:r w:rsidRPr="006C5EA2" w:rsidR="006C5EA2">
        <w:rPr>
          <w:rStyle w:val="normaltextrun"/>
          <w:rFonts w:ascii="Times New Roman" w:hAnsi="Times New Roman"/>
          <w:color w:val="000000"/>
          <w:sz w:val="24"/>
          <w:szCs w:val="24"/>
          <w:shd w:val="clear" w:color="auto" w:fill="FFFFFF"/>
        </w:rPr>
        <w:t>Nr</w:t>
      </w:r>
      <w:proofErr w:type="spellEnd"/>
      <w:r w:rsidRPr="006C5EA2" w:rsidR="006C5EA2">
        <w:rPr>
          <w:rStyle w:val="normaltextrun"/>
          <w:rFonts w:ascii="Times New Roman" w:hAnsi="Times New Roman"/>
          <w:color w:val="000000"/>
          <w:sz w:val="24"/>
          <w:szCs w:val="24"/>
          <w:shd w:val="clear" w:color="auto" w:fill="FFFFFF"/>
        </w:rPr>
        <w:t xml:space="preserve">. 80/2015, </w:t>
      </w:r>
      <w:proofErr w:type="spellStart"/>
      <w:r w:rsidRPr="006C5EA2" w:rsidR="006C5EA2">
        <w:rPr>
          <w:rStyle w:val="normaltextrun"/>
          <w:rFonts w:ascii="Times New Roman" w:hAnsi="Times New Roman"/>
          <w:color w:val="000000"/>
          <w:sz w:val="24"/>
          <w:szCs w:val="24"/>
          <w:shd w:val="clear" w:color="auto" w:fill="FFFFFF"/>
        </w:rPr>
        <w:t>datë</w:t>
      </w:r>
      <w:proofErr w:type="spellEnd"/>
      <w:r w:rsidRPr="006C5EA2" w:rsidR="006C5EA2">
        <w:rPr>
          <w:rStyle w:val="normaltextrun"/>
          <w:rFonts w:ascii="Times New Roman" w:hAnsi="Times New Roman"/>
          <w:color w:val="000000"/>
          <w:sz w:val="24"/>
          <w:szCs w:val="24"/>
          <w:shd w:val="clear" w:color="auto" w:fill="FFFFFF"/>
        </w:rPr>
        <w:t xml:space="preserve"> 17.09.2015 “</w:t>
      </w:r>
      <w:proofErr w:type="spellStart"/>
      <w:r w:rsidRPr="006C5EA2" w:rsidR="006C5EA2">
        <w:rPr>
          <w:rStyle w:val="normaltextrun"/>
          <w:rFonts w:ascii="Times New Roman" w:hAnsi="Times New Roman"/>
          <w:color w:val="000000"/>
          <w:sz w:val="24"/>
          <w:szCs w:val="24"/>
          <w:shd w:val="clear" w:color="auto" w:fill="FFFFFF"/>
        </w:rPr>
        <w:t>Për</w:t>
      </w:r>
      <w:proofErr w:type="spellEnd"/>
      <w:r w:rsidRPr="006C5EA2" w:rsidR="006C5EA2">
        <w:rPr>
          <w:rStyle w:val="normaltextrun"/>
          <w:rFonts w:ascii="Times New Roman" w:hAnsi="Times New Roman"/>
          <w:color w:val="000000"/>
          <w:sz w:val="24"/>
          <w:szCs w:val="24"/>
          <w:shd w:val="clear" w:color="auto" w:fill="FFFFFF"/>
        </w:rPr>
        <w:t xml:space="preserve"> </w:t>
      </w:r>
      <w:proofErr w:type="spellStart"/>
      <w:r w:rsidRPr="006C5EA2" w:rsidR="006C5EA2">
        <w:rPr>
          <w:rStyle w:val="normaltextrun"/>
          <w:rFonts w:ascii="Times New Roman" w:hAnsi="Times New Roman"/>
          <w:color w:val="000000"/>
          <w:sz w:val="24"/>
          <w:szCs w:val="24"/>
          <w:shd w:val="clear" w:color="auto" w:fill="FFFFFF"/>
        </w:rPr>
        <w:t>Arsimin</w:t>
      </w:r>
      <w:proofErr w:type="spellEnd"/>
      <w:r w:rsidRPr="006C5EA2" w:rsidR="006C5EA2">
        <w:rPr>
          <w:rStyle w:val="normaltextrun"/>
          <w:rFonts w:ascii="Times New Roman" w:hAnsi="Times New Roman"/>
          <w:color w:val="000000"/>
          <w:sz w:val="24"/>
          <w:szCs w:val="24"/>
          <w:shd w:val="clear" w:color="auto" w:fill="FFFFFF"/>
        </w:rPr>
        <w:t xml:space="preserve"> e </w:t>
      </w:r>
      <w:proofErr w:type="spellStart"/>
      <w:r w:rsidRPr="006C5EA2" w:rsidR="006C5EA2">
        <w:rPr>
          <w:rStyle w:val="normaltextrun"/>
          <w:rFonts w:ascii="Times New Roman" w:hAnsi="Times New Roman"/>
          <w:color w:val="000000"/>
          <w:sz w:val="24"/>
          <w:szCs w:val="24"/>
          <w:shd w:val="clear" w:color="auto" w:fill="FFFFFF"/>
        </w:rPr>
        <w:t>Lartë</w:t>
      </w:r>
      <w:proofErr w:type="spellEnd"/>
      <w:r w:rsidRPr="006C5EA2" w:rsidR="006C5EA2">
        <w:rPr>
          <w:rStyle w:val="normaltextrun"/>
          <w:rFonts w:ascii="Times New Roman" w:hAnsi="Times New Roman"/>
          <w:color w:val="000000"/>
          <w:sz w:val="24"/>
          <w:szCs w:val="24"/>
          <w:shd w:val="clear" w:color="auto" w:fill="FFFFFF"/>
        </w:rPr>
        <w:t xml:space="preserve"> </w:t>
      </w:r>
      <w:proofErr w:type="spellStart"/>
      <w:r w:rsidRPr="006C5EA2" w:rsidR="006C5EA2">
        <w:rPr>
          <w:rStyle w:val="normaltextrun"/>
          <w:rFonts w:ascii="Times New Roman" w:hAnsi="Times New Roman"/>
          <w:color w:val="000000"/>
          <w:sz w:val="24"/>
          <w:szCs w:val="24"/>
          <w:shd w:val="clear" w:color="auto" w:fill="FFFFFF"/>
        </w:rPr>
        <w:t>dhe</w:t>
      </w:r>
      <w:proofErr w:type="spellEnd"/>
      <w:r w:rsidRPr="006C5EA2" w:rsidR="006C5EA2">
        <w:rPr>
          <w:rStyle w:val="normaltextrun"/>
          <w:rFonts w:ascii="Times New Roman" w:hAnsi="Times New Roman"/>
          <w:color w:val="000000"/>
          <w:sz w:val="24"/>
          <w:szCs w:val="24"/>
          <w:shd w:val="clear" w:color="auto" w:fill="FFFFFF"/>
        </w:rPr>
        <w:t xml:space="preserve"> </w:t>
      </w:r>
      <w:proofErr w:type="spellStart"/>
      <w:r w:rsidRPr="006C5EA2" w:rsidR="006C5EA2">
        <w:rPr>
          <w:rStyle w:val="normaltextrun"/>
          <w:rFonts w:ascii="Times New Roman" w:hAnsi="Times New Roman"/>
          <w:color w:val="000000"/>
          <w:sz w:val="24"/>
          <w:szCs w:val="24"/>
          <w:shd w:val="clear" w:color="auto" w:fill="FFFFFF"/>
        </w:rPr>
        <w:t>Kërkimin</w:t>
      </w:r>
      <w:proofErr w:type="spellEnd"/>
      <w:r w:rsidRPr="006C5EA2" w:rsidR="006C5EA2">
        <w:rPr>
          <w:rStyle w:val="normaltextrun"/>
          <w:rFonts w:ascii="Times New Roman" w:hAnsi="Times New Roman"/>
          <w:color w:val="000000"/>
          <w:sz w:val="24"/>
          <w:szCs w:val="24"/>
          <w:shd w:val="clear" w:color="auto" w:fill="FFFFFF"/>
        </w:rPr>
        <w:t xml:space="preserve"> </w:t>
      </w:r>
      <w:proofErr w:type="spellStart"/>
      <w:r w:rsidRPr="006C5EA2" w:rsidR="006C5EA2">
        <w:rPr>
          <w:rStyle w:val="normaltextrun"/>
          <w:rFonts w:ascii="Times New Roman" w:hAnsi="Times New Roman"/>
          <w:color w:val="000000"/>
          <w:sz w:val="24"/>
          <w:szCs w:val="24"/>
          <w:shd w:val="clear" w:color="auto" w:fill="FFFFFF"/>
        </w:rPr>
        <w:t>Shkencor</w:t>
      </w:r>
      <w:proofErr w:type="spellEnd"/>
      <w:r w:rsidRPr="006C5EA2" w:rsidR="006C5EA2">
        <w:rPr>
          <w:rStyle w:val="normaltextrun"/>
          <w:rFonts w:ascii="Times New Roman" w:hAnsi="Times New Roman"/>
          <w:color w:val="000000"/>
          <w:sz w:val="24"/>
          <w:szCs w:val="24"/>
          <w:shd w:val="clear" w:color="auto" w:fill="FFFFFF"/>
        </w:rPr>
        <w:t xml:space="preserve"> </w:t>
      </w:r>
      <w:proofErr w:type="spellStart"/>
      <w:r w:rsidRPr="006C5EA2" w:rsidR="006C5EA2">
        <w:rPr>
          <w:rStyle w:val="normaltextrun"/>
          <w:rFonts w:ascii="Times New Roman" w:hAnsi="Times New Roman"/>
          <w:color w:val="000000"/>
          <w:sz w:val="24"/>
          <w:szCs w:val="24"/>
          <w:shd w:val="clear" w:color="auto" w:fill="FFFFFF"/>
        </w:rPr>
        <w:t>në</w:t>
      </w:r>
      <w:proofErr w:type="spellEnd"/>
      <w:r w:rsidRPr="006C5EA2" w:rsidR="006C5EA2">
        <w:rPr>
          <w:rStyle w:val="normaltextrun"/>
          <w:rFonts w:ascii="Times New Roman" w:hAnsi="Times New Roman"/>
          <w:color w:val="000000"/>
          <w:sz w:val="24"/>
          <w:szCs w:val="24"/>
          <w:shd w:val="clear" w:color="auto" w:fill="FFFFFF"/>
        </w:rPr>
        <w:t xml:space="preserve"> </w:t>
      </w:r>
      <w:proofErr w:type="spellStart"/>
      <w:r w:rsidRPr="006C5EA2" w:rsidR="006C5EA2">
        <w:rPr>
          <w:rStyle w:val="normaltextrun"/>
          <w:rFonts w:ascii="Times New Roman" w:hAnsi="Times New Roman"/>
          <w:color w:val="000000"/>
          <w:sz w:val="24"/>
          <w:szCs w:val="24"/>
          <w:shd w:val="clear" w:color="auto" w:fill="FFFFFF"/>
        </w:rPr>
        <w:t>Institucionet</w:t>
      </w:r>
      <w:proofErr w:type="spellEnd"/>
      <w:r w:rsidRPr="006C5EA2" w:rsidR="006C5EA2">
        <w:rPr>
          <w:rStyle w:val="normaltextrun"/>
          <w:rFonts w:ascii="Times New Roman" w:hAnsi="Times New Roman"/>
          <w:color w:val="000000"/>
          <w:sz w:val="24"/>
          <w:szCs w:val="24"/>
          <w:shd w:val="clear" w:color="auto" w:fill="FFFFFF"/>
        </w:rPr>
        <w:t xml:space="preserve"> e </w:t>
      </w:r>
      <w:proofErr w:type="spellStart"/>
      <w:r w:rsidRPr="006C5EA2" w:rsidR="006C5EA2">
        <w:rPr>
          <w:rStyle w:val="normaltextrun"/>
          <w:rFonts w:ascii="Times New Roman" w:hAnsi="Times New Roman"/>
          <w:color w:val="000000"/>
          <w:sz w:val="24"/>
          <w:szCs w:val="24"/>
          <w:shd w:val="clear" w:color="auto" w:fill="FFFFFF"/>
        </w:rPr>
        <w:t>Arsimit</w:t>
      </w:r>
      <w:proofErr w:type="spellEnd"/>
      <w:r w:rsidRPr="006C5EA2" w:rsidR="006C5EA2">
        <w:rPr>
          <w:rStyle w:val="normaltextrun"/>
          <w:rFonts w:ascii="Times New Roman" w:hAnsi="Times New Roman"/>
          <w:color w:val="000000"/>
          <w:sz w:val="24"/>
          <w:szCs w:val="24"/>
          <w:shd w:val="clear" w:color="auto" w:fill="FFFFFF"/>
        </w:rPr>
        <w:t xml:space="preserve"> </w:t>
      </w:r>
      <w:proofErr w:type="spellStart"/>
      <w:r w:rsidRPr="006C5EA2" w:rsidR="006C5EA2">
        <w:rPr>
          <w:rStyle w:val="normaltextrun"/>
          <w:rFonts w:ascii="Times New Roman" w:hAnsi="Times New Roman"/>
          <w:color w:val="000000"/>
          <w:sz w:val="24"/>
          <w:szCs w:val="24"/>
          <w:shd w:val="clear" w:color="auto" w:fill="FFFFFF"/>
        </w:rPr>
        <w:t>të</w:t>
      </w:r>
      <w:proofErr w:type="spellEnd"/>
      <w:r w:rsidRPr="006C5EA2" w:rsidR="006C5EA2">
        <w:rPr>
          <w:rStyle w:val="normaltextrun"/>
          <w:rFonts w:ascii="Times New Roman" w:hAnsi="Times New Roman"/>
          <w:color w:val="000000"/>
          <w:sz w:val="24"/>
          <w:szCs w:val="24"/>
          <w:shd w:val="clear" w:color="auto" w:fill="FFFFFF"/>
        </w:rPr>
        <w:t xml:space="preserve"> </w:t>
      </w:r>
      <w:proofErr w:type="spellStart"/>
      <w:r w:rsidRPr="006C5EA2" w:rsidR="006C5EA2">
        <w:rPr>
          <w:rStyle w:val="normaltextrun"/>
          <w:rFonts w:ascii="Times New Roman" w:hAnsi="Times New Roman"/>
          <w:color w:val="000000"/>
          <w:sz w:val="24"/>
          <w:szCs w:val="24"/>
          <w:shd w:val="clear" w:color="auto" w:fill="FFFFFF"/>
        </w:rPr>
        <w:t>Lartë</w:t>
      </w:r>
      <w:proofErr w:type="spellEnd"/>
      <w:r w:rsidRPr="006C5EA2" w:rsidR="006C5EA2">
        <w:rPr>
          <w:rStyle w:val="normaltextrun"/>
          <w:rFonts w:ascii="Times New Roman" w:hAnsi="Times New Roman"/>
          <w:color w:val="000000"/>
          <w:sz w:val="24"/>
          <w:szCs w:val="24"/>
          <w:shd w:val="clear" w:color="auto" w:fill="FFFFFF"/>
        </w:rPr>
        <w:t xml:space="preserve"> </w:t>
      </w:r>
      <w:proofErr w:type="spellStart"/>
      <w:r w:rsidRPr="006C5EA2" w:rsidR="006C5EA2">
        <w:rPr>
          <w:rStyle w:val="normaltextrun"/>
          <w:rFonts w:ascii="Times New Roman" w:hAnsi="Times New Roman"/>
          <w:color w:val="000000"/>
          <w:sz w:val="24"/>
          <w:szCs w:val="24"/>
          <w:shd w:val="clear" w:color="auto" w:fill="FFFFFF"/>
        </w:rPr>
        <w:t>në</w:t>
      </w:r>
      <w:proofErr w:type="spellEnd"/>
      <w:r w:rsidRPr="006C5EA2" w:rsidR="006C5EA2">
        <w:rPr>
          <w:rStyle w:val="normaltextrun"/>
          <w:rFonts w:ascii="Times New Roman" w:hAnsi="Times New Roman"/>
          <w:color w:val="000000"/>
          <w:sz w:val="24"/>
          <w:szCs w:val="24"/>
          <w:shd w:val="clear" w:color="auto" w:fill="FFFFFF"/>
        </w:rPr>
        <w:t xml:space="preserve"> </w:t>
      </w:r>
      <w:proofErr w:type="spellStart"/>
      <w:r w:rsidRPr="006C5EA2" w:rsidR="006C5EA2">
        <w:rPr>
          <w:rStyle w:val="normaltextrun"/>
          <w:rFonts w:ascii="Times New Roman" w:hAnsi="Times New Roman"/>
          <w:color w:val="000000"/>
          <w:sz w:val="24"/>
          <w:szCs w:val="24"/>
          <w:shd w:val="clear" w:color="auto" w:fill="FFFFFF"/>
        </w:rPr>
        <w:t>Republikën</w:t>
      </w:r>
      <w:proofErr w:type="spellEnd"/>
      <w:r w:rsidRPr="006C5EA2" w:rsidR="006C5EA2">
        <w:rPr>
          <w:rStyle w:val="normaltextrun"/>
          <w:rFonts w:ascii="Times New Roman" w:hAnsi="Times New Roman"/>
          <w:color w:val="000000"/>
          <w:sz w:val="24"/>
          <w:szCs w:val="24"/>
          <w:shd w:val="clear" w:color="auto" w:fill="FFFFFF"/>
        </w:rPr>
        <w:t xml:space="preserve"> e </w:t>
      </w:r>
      <w:proofErr w:type="spellStart"/>
      <w:r w:rsidRPr="006C5EA2" w:rsidR="006C5EA2">
        <w:rPr>
          <w:rStyle w:val="normaltextrun"/>
          <w:rFonts w:ascii="Times New Roman" w:hAnsi="Times New Roman"/>
          <w:color w:val="000000"/>
          <w:sz w:val="24"/>
          <w:szCs w:val="24"/>
          <w:shd w:val="clear" w:color="auto" w:fill="FFFFFF"/>
        </w:rPr>
        <w:t>Shqipërisë</w:t>
      </w:r>
      <w:proofErr w:type="spellEnd"/>
      <w:r w:rsidRPr="006C5EA2" w:rsidR="006C5EA2">
        <w:rPr>
          <w:rStyle w:val="normaltextrun"/>
          <w:rFonts w:ascii="Times New Roman" w:hAnsi="Times New Roman"/>
          <w:color w:val="000000"/>
          <w:sz w:val="24"/>
          <w:szCs w:val="24"/>
          <w:shd w:val="clear" w:color="auto" w:fill="FFFFFF"/>
        </w:rPr>
        <w:t xml:space="preserve">” </w:t>
      </w:r>
      <w:proofErr w:type="spellStart"/>
      <w:r w:rsidRPr="006C5EA2" w:rsidR="006C5EA2">
        <w:rPr>
          <w:rStyle w:val="normaltextrun"/>
          <w:rFonts w:ascii="Times New Roman" w:hAnsi="Times New Roman"/>
          <w:color w:val="000000"/>
          <w:sz w:val="24"/>
          <w:szCs w:val="24"/>
          <w:shd w:val="clear" w:color="auto" w:fill="FFFFFF"/>
        </w:rPr>
        <w:t>dhe</w:t>
      </w:r>
      <w:proofErr w:type="spellEnd"/>
      <w:r w:rsidRPr="006C5EA2" w:rsidR="006C5EA2">
        <w:rPr>
          <w:rStyle w:val="normaltextrun"/>
          <w:rFonts w:ascii="Times New Roman" w:hAnsi="Times New Roman"/>
          <w:color w:val="000000"/>
          <w:sz w:val="24"/>
          <w:szCs w:val="24"/>
          <w:shd w:val="clear" w:color="auto" w:fill="FFFFFF"/>
        </w:rPr>
        <w:t xml:space="preserve"> </w:t>
      </w:r>
      <w:proofErr w:type="spellStart"/>
      <w:r w:rsidRPr="006C5EA2" w:rsidR="006C5EA2">
        <w:rPr>
          <w:rStyle w:val="normaltextrun"/>
          <w:rFonts w:ascii="Times New Roman" w:hAnsi="Times New Roman"/>
          <w:color w:val="000000"/>
          <w:sz w:val="24"/>
          <w:szCs w:val="24"/>
          <w:shd w:val="clear" w:color="auto" w:fill="FFFFFF"/>
        </w:rPr>
        <w:t>aktet</w:t>
      </w:r>
      <w:proofErr w:type="spellEnd"/>
      <w:r w:rsidRPr="006C5EA2" w:rsidR="006C5EA2">
        <w:rPr>
          <w:rStyle w:val="normaltextrun"/>
          <w:rFonts w:ascii="Times New Roman" w:hAnsi="Times New Roman"/>
          <w:color w:val="000000"/>
          <w:sz w:val="24"/>
          <w:szCs w:val="24"/>
          <w:shd w:val="clear" w:color="auto" w:fill="FFFFFF"/>
        </w:rPr>
        <w:t xml:space="preserve"> n</w:t>
      </w:r>
      <w:r w:rsidRPr="006C5EA2" w:rsidR="006C5EA2">
        <w:rPr>
          <w:rStyle w:val="normaltextrun"/>
          <w:rFonts w:ascii="Times New Roman" w:hAnsi="Times New Roman"/>
          <w:color w:val="000000"/>
          <w:sz w:val="24"/>
          <w:szCs w:val="24"/>
          <w:shd w:val="clear" w:color="auto" w:fill="FFFFFF"/>
          <w:lang w:val="sq-AL"/>
        </w:rPr>
        <w:t>ënligjore të pasojnë</w:t>
      </w:r>
      <w:r w:rsidRPr="006C5EA2">
        <w:rPr>
          <w:rFonts w:ascii="Times New Roman" w:hAnsi="Times New Roman"/>
          <w:sz w:val="24"/>
          <w:szCs w:val="24"/>
        </w:rPr>
        <w:t xml:space="preserve">, </w:t>
      </w:r>
      <w:proofErr w:type="spellStart"/>
      <w:r w:rsidRPr="006C5EA2">
        <w:rPr>
          <w:rFonts w:ascii="Times New Roman" w:hAnsi="Times New Roman"/>
          <w:sz w:val="24"/>
          <w:szCs w:val="24"/>
        </w:rPr>
        <w:t>dispozitave</w:t>
      </w:r>
      <w:proofErr w:type="spellEnd"/>
      <w:r w:rsidRPr="006C5EA2">
        <w:rPr>
          <w:rFonts w:ascii="Times New Roman" w:hAnsi="Times New Roman"/>
          <w:sz w:val="24"/>
          <w:szCs w:val="24"/>
        </w:rPr>
        <w:t xml:space="preserve"> </w:t>
      </w:r>
      <w:proofErr w:type="spellStart"/>
      <w:r w:rsidRPr="006C5EA2">
        <w:rPr>
          <w:rFonts w:ascii="Times New Roman" w:hAnsi="Times New Roman"/>
          <w:sz w:val="24"/>
          <w:szCs w:val="24"/>
        </w:rPr>
        <w:t>të</w:t>
      </w:r>
      <w:proofErr w:type="spellEnd"/>
      <w:r w:rsidRPr="006C5EA2">
        <w:rPr>
          <w:rFonts w:ascii="Times New Roman" w:hAnsi="Times New Roman"/>
          <w:sz w:val="24"/>
          <w:szCs w:val="24"/>
        </w:rPr>
        <w:t xml:space="preserve"> </w:t>
      </w:r>
      <w:proofErr w:type="spellStart"/>
      <w:r w:rsidRPr="006C5EA2">
        <w:rPr>
          <w:rFonts w:ascii="Times New Roman" w:hAnsi="Times New Roman"/>
          <w:sz w:val="24"/>
          <w:szCs w:val="24"/>
        </w:rPr>
        <w:t>Rregullores</w:t>
      </w:r>
      <w:proofErr w:type="spellEnd"/>
      <w:r w:rsidRPr="006C5EA2">
        <w:rPr>
          <w:rFonts w:ascii="Times New Roman" w:hAnsi="Times New Roman"/>
          <w:sz w:val="24"/>
          <w:szCs w:val="24"/>
        </w:rPr>
        <w:t xml:space="preserve"> </w:t>
      </w:r>
      <w:proofErr w:type="spellStart"/>
      <w:r w:rsidRPr="006C5EA2">
        <w:rPr>
          <w:rFonts w:ascii="Times New Roman" w:hAnsi="Times New Roman"/>
          <w:sz w:val="24"/>
          <w:szCs w:val="24"/>
        </w:rPr>
        <w:t>dhe</w:t>
      </w:r>
      <w:proofErr w:type="spellEnd"/>
      <w:r w:rsidRPr="006C5EA2">
        <w:rPr>
          <w:rFonts w:ascii="Times New Roman" w:hAnsi="Times New Roman"/>
          <w:sz w:val="24"/>
          <w:szCs w:val="24"/>
        </w:rPr>
        <w:t xml:space="preserve"> </w:t>
      </w:r>
      <w:proofErr w:type="spellStart"/>
      <w:r w:rsidRPr="006C5EA2">
        <w:rPr>
          <w:rFonts w:ascii="Times New Roman" w:hAnsi="Times New Roman"/>
          <w:sz w:val="24"/>
          <w:szCs w:val="24"/>
        </w:rPr>
        <w:t>Statutit</w:t>
      </w:r>
      <w:proofErr w:type="spellEnd"/>
      <w:r w:rsidRPr="006C5EA2">
        <w:rPr>
          <w:rFonts w:ascii="Times New Roman" w:hAnsi="Times New Roman"/>
          <w:sz w:val="24"/>
          <w:szCs w:val="24"/>
        </w:rPr>
        <w:t xml:space="preserve"> </w:t>
      </w:r>
      <w:proofErr w:type="spellStart"/>
      <w:r w:rsidRPr="006C5EA2">
        <w:rPr>
          <w:rFonts w:ascii="Times New Roman" w:hAnsi="Times New Roman"/>
          <w:sz w:val="24"/>
          <w:szCs w:val="24"/>
        </w:rPr>
        <w:t>të</w:t>
      </w:r>
      <w:proofErr w:type="spellEnd"/>
      <w:r w:rsidRPr="006C5EA2">
        <w:rPr>
          <w:rFonts w:ascii="Times New Roman" w:hAnsi="Times New Roman"/>
          <w:sz w:val="24"/>
          <w:szCs w:val="24"/>
        </w:rPr>
        <w:t xml:space="preserve"> </w:t>
      </w:r>
      <w:proofErr w:type="spellStart"/>
      <w:r w:rsidRPr="006C5EA2">
        <w:rPr>
          <w:rFonts w:ascii="Times New Roman" w:hAnsi="Times New Roman"/>
          <w:sz w:val="24"/>
          <w:szCs w:val="24"/>
        </w:rPr>
        <w:t>Universitetit</w:t>
      </w:r>
      <w:proofErr w:type="spellEnd"/>
      <w:r w:rsidRPr="006C5EA2">
        <w:rPr>
          <w:rFonts w:ascii="Times New Roman" w:hAnsi="Times New Roman"/>
          <w:sz w:val="24"/>
          <w:szCs w:val="24"/>
        </w:rPr>
        <w:t xml:space="preserve"> Metropolitan</w:t>
      </w:r>
      <w:r w:rsidRPr="006C5EA2" w:rsidR="006C5EA2">
        <w:rPr>
          <w:rFonts w:ascii="Times New Roman" w:hAnsi="Times New Roman"/>
          <w:sz w:val="24"/>
          <w:szCs w:val="24"/>
        </w:rPr>
        <w:t xml:space="preserve"> Tirana</w:t>
      </w:r>
      <w:r w:rsidRPr="006C5EA2">
        <w:rPr>
          <w:rFonts w:ascii="Times New Roman" w:hAnsi="Times New Roman"/>
          <w:sz w:val="24"/>
          <w:szCs w:val="24"/>
        </w:rPr>
        <w:t xml:space="preserve">, </w:t>
      </w:r>
      <w:proofErr w:type="spellStart"/>
      <w:r w:rsidRPr="006C5EA2">
        <w:rPr>
          <w:rFonts w:ascii="Times New Roman" w:hAnsi="Times New Roman"/>
          <w:sz w:val="24"/>
          <w:szCs w:val="24"/>
        </w:rPr>
        <w:t>çdo</w:t>
      </w:r>
      <w:proofErr w:type="spellEnd"/>
      <w:r w:rsidRPr="006C5EA2">
        <w:rPr>
          <w:rFonts w:ascii="Times New Roman" w:hAnsi="Times New Roman"/>
          <w:sz w:val="24"/>
          <w:szCs w:val="24"/>
        </w:rPr>
        <w:t xml:space="preserve"> student </w:t>
      </w:r>
      <w:proofErr w:type="spellStart"/>
      <w:r w:rsidRPr="006C5EA2">
        <w:rPr>
          <w:rFonts w:ascii="Times New Roman" w:hAnsi="Times New Roman"/>
          <w:sz w:val="24"/>
          <w:szCs w:val="24"/>
        </w:rPr>
        <w:t>i</w:t>
      </w:r>
      <w:proofErr w:type="spellEnd"/>
      <w:r w:rsidRPr="006C5EA2">
        <w:rPr>
          <w:rFonts w:ascii="Times New Roman" w:hAnsi="Times New Roman"/>
          <w:sz w:val="24"/>
          <w:szCs w:val="24"/>
        </w:rPr>
        <w:t xml:space="preserve"> </w:t>
      </w:r>
      <w:proofErr w:type="spellStart"/>
      <w:r w:rsidRPr="006C5EA2">
        <w:rPr>
          <w:rFonts w:ascii="Times New Roman" w:hAnsi="Times New Roman"/>
          <w:sz w:val="24"/>
          <w:szCs w:val="24"/>
        </w:rPr>
        <w:t>ciklit</w:t>
      </w:r>
      <w:proofErr w:type="spellEnd"/>
      <w:r w:rsidRPr="006C5EA2">
        <w:rPr>
          <w:rFonts w:ascii="Times New Roman" w:hAnsi="Times New Roman"/>
          <w:sz w:val="24"/>
          <w:szCs w:val="24"/>
        </w:rPr>
        <w:t xml:space="preserve"> </w:t>
      </w:r>
      <w:proofErr w:type="spellStart"/>
      <w:r w:rsidRPr="006C5EA2">
        <w:rPr>
          <w:rFonts w:ascii="Times New Roman" w:hAnsi="Times New Roman"/>
          <w:sz w:val="24"/>
          <w:szCs w:val="24"/>
        </w:rPr>
        <w:t>të</w:t>
      </w:r>
      <w:proofErr w:type="spellEnd"/>
      <w:r w:rsidRPr="006C5EA2">
        <w:rPr>
          <w:rFonts w:ascii="Times New Roman" w:hAnsi="Times New Roman"/>
          <w:sz w:val="24"/>
          <w:szCs w:val="24"/>
        </w:rPr>
        <w:t xml:space="preserve"> </w:t>
      </w:r>
      <w:proofErr w:type="spellStart"/>
      <w:r w:rsidR="0071706F">
        <w:rPr>
          <w:rFonts w:ascii="Times New Roman" w:hAnsi="Times New Roman"/>
          <w:sz w:val="24"/>
          <w:szCs w:val="24"/>
        </w:rPr>
        <w:t>parë</w:t>
      </w:r>
      <w:proofErr w:type="spellEnd"/>
      <w:r w:rsidRPr="006C5EA2">
        <w:rPr>
          <w:rFonts w:ascii="Times New Roman" w:hAnsi="Times New Roman"/>
          <w:sz w:val="24"/>
          <w:szCs w:val="24"/>
        </w:rPr>
        <w:t xml:space="preserve"> </w:t>
      </w:r>
      <w:proofErr w:type="spellStart"/>
      <w:r w:rsidRPr="006C5EA2">
        <w:rPr>
          <w:rFonts w:ascii="Times New Roman" w:hAnsi="Times New Roman"/>
          <w:sz w:val="24"/>
          <w:szCs w:val="24"/>
        </w:rPr>
        <w:t>të</w:t>
      </w:r>
      <w:proofErr w:type="spellEnd"/>
      <w:r w:rsidRPr="006C5EA2">
        <w:rPr>
          <w:rFonts w:ascii="Times New Roman" w:hAnsi="Times New Roman"/>
          <w:sz w:val="24"/>
          <w:szCs w:val="24"/>
        </w:rPr>
        <w:t xml:space="preserve"> </w:t>
      </w:r>
      <w:proofErr w:type="spellStart"/>
      <w:r w:rsidRPr="006C5EA2">
        <w:rPr>
          <w:rFonts w:ascii="Times New Roman" w:hAnsi="Times New Roman"/>
          <w:sz w:val="24"/>
          <w:szCs w:val="24"/>
        </w:rPr>
        <w:t>studimeve</w:t>
      </w:r>
      <w:proofErr w:type="spellEnd"/>
      <w:r w:rsidRPr="006C5EA2">
        <w:rPr>
          <w:rFonts w:ascii="Times New Roman" w:hAnsi="Times New Roman"/>
          <w:sz w:val="24"/>
          <w:szCs w:val="24"/>
        </w:rPr>
        <w:t xml:space="preserve"> “</w:t>
      </w:r>
      <w:r w:rsidR="0071706F">
        <w:rPr>
          <w:rFonts w:ascii="Times New Roman" w:hAnsi="Times New Roman"/>
          <w:sz w:val="24"/>
          <w:szCs w:val="24"/>
        </w:rPr>
        <w:t>Bachelor</w:t>
      </w:r>
      <w:r w:rsidRPr="006C5EA2">
        <w:rPr>
          <w:rFonts w:ascii="Times New Roman" w:hAnsi="Times New Roman"/>
          <w:sz w:val="24"/>
          <w:szCs w:val="24"/>
        </w:rPr>
        <w:t xml:space="preserve">” </w:t>
      </w:r>
      <w:proofErr w:type="spellStart"/>
      <w:r w:rsidRPr="006C5EA2">
        <w:rPr>
          <w:rFonts w:ascii="Times New Roman" w:hAnsi="Times New Roman"/>
          <w:sz w:val="24"/>
          <w:szCs w:val="24"/>
        </w:rPr>
        <w:t>në</w:t>
      </w:r>
      <w:proofErr w:type="spellEnd"/>
      <w:r w:rsidRPr="006C5EA2">
        <w:rPr>
          <w:rFonts w:ascii="Times New Roman" w:hAnsi="Times New Roman"/>
          <w:sz w:val="24"/>
          <w:szCs w:val="24"/>
        </w:rPr>
        <w:t xml:space="preserve"> </w:t>
      </w:r>
      <w:proofErr w:type="spellStart"/>
      <w:r w:rsidRPr="006C5EA2">
        <w:rPr>
          <w:rFonts w:ascii="Times New Roman" w:hAnsi="Times New Roman"/>
          <w:sz w:val="24"/>
          <w:szCs w:val="24"/>
        </w:rPr>
        <w:t>përfundim</w:t>
      </w:r>
      <w:proofErr w:type="spellEnd"/>
      <w:r w:rsidRPr="006C5EA2">
        <w:rPr>
          <w:rFonts w:ascii="Times New Roman" w:hAnsi="Times New Roman"/>
          <w:sz w:val="24"/>
          <w:szCs w:val="24"/>
        </w:rPr>
        <w:t xml:space="preserve"> </w:t>
      </w:r>
      <w:proofErr w:type="spellStart"/>
      <w:r w:rsidRPr="006C5EA2">
        <w:rPr>
          <w:rFonts w:ascii="Times New Roman" w:hAnsi="Times New Roman"/>
          <w:sz w:val="24"/>
          <w:szCs w:val="24"/>
        </w:rPr>
        <w:t>të</w:t>
      </w:r>
      <w:proofErr w:type="spellEnd"/>
      <w:r w:rsidRPr="006C5EA2">
        <w:rPr>
          <w:rFonts w:ascii="Times New Roman" w:hAnsi="Times New Roman"/>
          <w:sz w:val="24"/>
          <w:szCs w:val="24"/>
        </w:rPr>
        <w:t xml:space="preserve"> </w:t>
      </w:r>
      <w:proofErr w:type="spellStart"/>
      <w:r w:rsidRPr="006C5EA2">
        <w:rPr>
          <w:rFonts w:ascii="Times New Roman" w:hAnsi="Times New Roman"/>
          <w:sz w:val="24"/>
          <w:szCs w:val="24"/>
        </w:rPr>
        <w:t>këtij</w:t>
      </w:r>
      <w:proofErr w:type="spellEnd"/>
      <w:r w:rsidRPr="006C5EA2">
        <w:rPr>
          <w:rFonts w:ascii="Times New Roman" w:hAnsi="Times New Roman"/>
          <w:sz w:val="24"/>
          <w:szCs w:val="24"/>
        </w:rPr>
        <w:t xml:space="preserve"> </w:t>
      </w:r>
      <w:proofErr w:type="spellStart"/>
      <w:r w:rsidRPr="006C5EA2">
        <w:rPr>
          <w:rFonts w:ascii="Times New Roman" w:hAnsi="Times New Roman"/>
          <w:sz w:val="24"/>
          <w:szCs w:val="24"/>
        </w:rPr>
        <w:t>cikli</w:t>
      </w:r>
      <w:proofErr w:type="spellEnd"/>
      <w:r w:rsidRPr="006C5EA2">
        <w:rPr>
          <w:rFonts w:ascii="Times New Roman" w:hAnsi="Times New Roman"/>
          <w:sz w:val="24"/>
          <w:szCs w:val="24"/>
        </w:rPr>
        <w:t xml:space="preserve"> do </w:t>
      </w:r>
      <w:proofErr w:type="spellStart"/>
      <w:r w:rsidRPr="006C5EA2">
        <w:rPr>
          <w:rFonts w:ascii="Times New Roman" w:hAnsi="Times New Roman"/>
          <w:sz w:val="24"/>
          <w:szCs w:val="24"/>
        </w:rPr>
        <w:t>të</w:t>
      </w:r>
      <w:proofErr w:type="spellEnd"/>
      <w:r w:rsidRPr="006C5EA2">
        <w:rPr>
          <w:rFonts w:ascii="Times New Roman" w:hAnsi="Times New Roman"/>
          <w:sz w:val="24"/>
          <w:szCs w:val="24"/>
        </w:rPr>
        <w:t xml:space="preserve"> </w:t>
      </w:r>
      <w:proofErr w:type="spellStart"/>
      <w:r w:rsidRPr="006C5EA2">
        <w:rPr>
          <w:rFonts w:ascii="Times New Roman" w:hAnsi="Times New Roman"/>
          <w:sz w:val="24"/>
          <w:szCs w:val="24"/>
        </w:rPr>
        <w:t>paraqesë</w:t>
      </w:r>
      <w:proofErr w:type="spellEnd"/>
      <w:r w:rsidRPr="006C5EA2">
        <w:rPr>
          <w:rFonts w:ascii="Times New Roman" w:hAnsi="Times New Roman"/>
          <w:sz w:val="24"/>
          <w:szCs w:val="24"/>
        </w:rPr>
        <w:t xml:space="preserve"> </w:t>
      </w:r>
      <w:proofErr w:type="spellStart"/>
      <w:r w:rsidRPr="006C5EA2">
        <w:rPr>
          <w:rFonts w:ascii="Times New Roman" w:hAnsi="Times New Roman"/>
          <w:sz w:val="24"/>
          <w:szCs w:val="24"/>
        </w:rPr>
        <w:t>një</w:t>
      </w:r>
      <w:proofErr w:type="spellEnd"/>
      <w:r w:rsidRPr="006C5EA2">
        <w:rPr>
          <w:rFonts w:ascii="Times New Roman" w:hAnsi="Times New Roman"/>
          <w:sz w:val="24"/>
          <w:szCs w:val="24"/>
        </w:rPr>
        <w:t xml:space="preserve"> </w:t>
      </w:r>
      <w:proofErr w:type="spellStart"/>
      <w:r w:rsidRPr="006C5EA2">
        <w:rPr>
          <w:rFonts w:ascii="Times New Roman" w:hAnsi="Times New Roman"/>
          <w:sz w:val="24"/>
          <w:szCs w:val="24"/>
        </w:rPr>
        <w:t>punim</w:t>
      </w:r>
      <w:proofErr w:type="spellEnd"/>
      <w:r w:rsidRPr="006C5EA2">
        <w:rPr>
          <w:rFonts w:ascii="Times New Roman" w:hAnsi="Times New Roman"/>
          <w:sz w:val="24"/>
          <w:szCs w:val="24"/>
        </w:rPr>
        <w:t xml:space="preserve"> </w:t>
      </w:r>
      <w:proofErr w:type="spellStart"/>
      <w:r w:rsidRPr="006C5EA2">
        <w:rPr>
          <w:rFonts w:ascii="Times New Roman" w:hAnsi="Times New Roman"/>
          <w:sz w:val="24"/>
          <w:szCs w:val="24"/>
        </w:rPr>
        <w:t>diplome</w:t>
      </w:r>
      <w:proofErr w:type="spellEnd"/>
      <w:r w:rsidRPr="006C5EA2">
        <w:rPr>
          <w:rFonts w:ascii="Times New Roman" w:hAnsi="Times New Roman"/>
          <w:sz w:val="24"/>
          <w:szCs w:val="24"/>
        </w:rPr>
        <w:t>.</w:t>
      </w:r>
    </w:p>
    <w:p w:rsidRPr="006C5EA2" w:rsidR="006C5EA2" w:rsidRDefault="006C5EA2" w14:paraId="144A5D23" w14:textId="77777777">
      <w:pPr>
        <w:widowControl w:val="0"/>
        <w:overflowPunct w:val="0"/>
        <w:autoSpaceDE w:val="0"/>
        <w:spacing w:before="240" w:after="0" w:line="283" w:lineRule="auto"/>
        <w:jc w:val="both"/>
        <w:rPr>
          <w:rFonts w:ascii="Times New Roman" w:hAnsi="Times New Roman"/>
          <w:sz w:val="24"/>
          <w:szCs w:val="24"/>
        </w:rPr>
      </w:pPr>
    </w:p>
    <w:p w:rsidR="0044156B" w:rsidRDefault="0044156B" w14:paraId="166C47A8" w14:textId="77777777">
      <w:pPr>
        <w:pStyle w:val="Heading1"/>
        <w:numPr>
          <w:ilvl w:val="0"/>
          <w:numId w:val="6"/>
        </w:numPr>
        <w:ind w:hanging="90"/>
      </w:pPr>
      <w:bookmarkStart w:name="__RefHeading___Toc523134756" w:id="3"/>
      <w:bookmarkEnd w:id="3"/>
      <w:r>
        <w:rPr>
          <w:rFonts w:ascii="Times New Roman" w:hAnsi="Times New Roman"/>
          <w:color w:val="1F497D"/>
          <w:sz w:val="28"/>
          <w:szCs w:val="28"/>
        </w:rPr>
        <w:t>ZGJEDHJA E TEMËS SË PUNIMIT TË DIPLOMËS</w:t>
      </w:r>
    </w:p>
    <w:p w:rsidR="0044156B" w:rsidRDefault="0044156B" w14:paraId="2773628A" w14:textId="77777777">
      <w:pPr>
        <w:widowControl w:val="0"/>
        <w:overflowPunct w:val="0"/>
        <w:autoSpaceDE w:val="0"/>
        <w:spacing w:before="240" w:after="0"/>
        <w:jc w:val="both"/>
      </w:pPr>
      <w:proofErr w:type="spellStart"/>
      <w:r>
        <w:rPr>
          <w:rFonts w:ascii="Times New Roman" w:hAnsi="Times New Roman"/>
          <w:sz w:val="24"/>
          <w:szCs w:val="24"/>
        </w:rPr>
        <w:t>Departamenti</w:t>
      </w:r>
      <w:proofErr w:type="spellEnd"/>
      <w:r>
        <w:rPr>
          <w:rFonts w:ascii="Times New Roman" w:hAnsi="Times New Roman"/>
          <w:sz w:val="24"/>
          <w:szCs w:val="24"/>
        </w:rPr>
        <w:t xml:space="preserve"> </w:t>
      </w:r>
      <w:proofErr w:type="spellStart"/>
      <w:r>
        <w:rPr>
          <w:rFonts w:ascii="Times New Roman" w:hAnsi="Times New Roman"/>
          <w:sz w:val="24"/>
          <w:szCs w:val="24"/>
        </w:rPr>
        <w:t>përkatës</w:t>
      </w:r>
      <w:proofErr w:type="spellEnd"/>
      <w:r>
        <w:rPr>
          <w:rFonts w:ascii="Times New Roman" w:hAnsi="Times New Roman"/>
          <w:sz w:val="24"/>
          <w:szCs w:val="24"/>
        </w:rPr>
        <w:t xml:space="preserve"> </w:t>
      </w:r>
      <w:proofErr w:type="spellStart"/>
      <w:r>
        <w:rPr>
          <w:rFonts w:ascii="Times New Roman" w:hAnsi="Times New Roman"/>
          <w:sz w:val="24"/>
          <w:szCs w:val="24"/>
        </w:rPr>
        <w:t>përgatit</w:t>
      </w:r>
      <w:proofErr w:type="spellEnd"/>
      <w:r>
        <w:rPr>
          <w:rFonts w:ascii="Times New Roman" w:hAnsi="Times New Roman"/>
          <w:sz w:val="24"/>
          <w:szCs w:val="24"/>
        </w:rPr>
        <w:t xml:space="preserve"> </w:t>
      </w:r>
      <w:proofErr w:type="spellStart"/>
      <w:r>
        <w:rPr>
          <w:rFonts w:ascii="Times New Roman" w:hAnsi="Times New Roman"/>
          <w:sz w:val="24"/>
          <w:szCs w:val="24"/>
        </w:rPr>
        <w:t>lista</w:t>
      </w:r>
      <w:proofErr w:type="spellEnd"/>
      <w:r>
        <w:rPr>
          <w:rFonts w:ascii="Times New Roman" w:hAnsi="Times New Roman"/>
          <w:sz w:val="24"/>
          <w:szCs w:val="24"/>
        </w:rPr>
        <w:t xml:space="preserve"> me </w:t>
      </w:r>
      <w:proofErr w:type="spellStart"/>
      <w:r>
        <w:rPr>
          <w:rFonts w:ascii="Times New Roman" w:hAnsi="Times New Roman"/>
          <w:sz w:val="24"/>
          <w:szCs w:val="24"/>
        </w:rPr>
        <w:t>titujt</w:t>
      </w:r>
      <w:proofErr w:type="spellEnd"/>
      <w:r>
        <w:rPr>
          <w:rFonts w:ascii="Times New Roman" w:hAnsi="Times New Roman"/>
          <w:sz w:val="24"/>
          <w:szCs w:val="24"/>
        </w:rPr>
        <w:t xml:space="preserve"> e </w:t>
      </w:r>
      <w:proofErr w:type="spellStart"/>
      <w:r>
        <w:rPr>
          <w:rFonts w:ascii="Times New Roman" w:hAnsi="Times New Roman"/>
          <w:sz w:val="24"/>
          <w:szCs w:val="24"/>
        </w:rPr>
        <w:t>temave</w:t>
      </w:r>
      <w:proofErr w:type="spellEnd"/>
      <w:r>
        <w:rPr>
          <w:rFonts w:ascii="Times New Roman" w:hAnsi="Times New Roman"/>
          <w:sz w:val="24"/>
          <w:szCs w:val="24"/>
        </w:rPr>
        <w:t xml:space="preserve"> </w:t>
      </w:r>
      <w:proofErr w:type="spellStart"/>
      <w:r>
        <w:rPr>
          <w:rFonts w:ascii="Times New Roman" w:hAnsi="Times New Roman"/>
          <w:sz w:val="24"/>
          <w:szCs w:val="24"/>
        </w:rPr>
        <w:t>të</w:t>
      </w:r>
      <w:proofErr w:type="spellEnd"/>
      <w:r>
        <w:rPr>
          <w:rFonts w:ascii="Times New Roman" w:hAnsi="Times New Roman"/>
          <w:sz w:val="24"/>
          <w:szCs w:val="24"/>
        </w:rPr>
        <w:t xml:space="preserve"> </w:t>
      </w:r>
      <w:proofErr w:type="spellStart"/>
      <w:r>
        <w:rPr>
          <w:rFonts w:ascii="Times New Roman" w:hAnsi="Times New Roman"/>
          <w:sz w:val="24"/>
          <w:szCs w:val="24"/>
        </w:rPr>
        <w:t>diplomave</w:t>
      </w:r>
      <w:proofErr w:type="spellEnd"/>
      <w:r>
        <w:rPr>
          <w:rFonts w:ascii="Times New Roman" w:hAnsi="Times New Roman"/>
          <w:sz w:val="24"/>
          <w:szCs w:val="24"/>
        </w:rPr>
        <w:t xml:space="preserve">, </w:t>
      </w:r>
      <w:proofErr w:type="spellStart"/>
      <w:r>
        <w:rPr>
          <w:rFonts w:ascii="Times New Roman" w:hAnsi="Times New Roman"/>
          <w:sz w:val="24"/>
          <w:szCs w:val="24"/>
        </w:rPr>
        <w:t>të</w:t>
      </w:r>
      <w:proofErr w:type="spellEnd"/>
      <w:r>
        <w:rPr>
          <w:rFonts w:ascii="Times New Roman" w:hAnsi="Times New Roman"/>
          <w:sz w:val="24"/>
          <w:szCs w:val="24"/>
        </w:rPr>
        <w:t xml:space="preserve"> </w:t>
      </w:r>
      <w:proofErr w:type="spellStart"/>
      <w:r>
        <w:rPr>
          <w:rFonts w:ascii="Times New Roman" w:hAnsi="Times New Roman"/>
          <w:sz w:val="24"/>
          <w:szCs w:val="24"/>
        </w:rPr>
        <w:t>cilat</w:t>
      </w:r>
      <w:proofErr w:type="spellEnd"/>
      <w:r>
        <w:rPr>
          <w:rFonts w:ascii="Times New Roman" w:hAnsi="Times New Roman"/>
          <w:sz w:val="24"/>
          <w:szCs w:val="24"/>
        </w:rPr>
        <w:t xml:space="preserve"> u </w:t>
      </w:r>
      <w:proofErr w:type="spellStart"/>
      <w:r>
        <w:rPr>
          <w:rFonts w:ascii="Times New Roman" w:hAnsi="Times New Roman"/>
          <w:sz w:val="24"/>
          <w:szCs w:val="24"/>
        </w:rPr>
        <w:t>bëhen</w:t>
      </w:r>
      <w:proofErr w:type="spellEnd"/>
      <w:r>
        <w:rPr>
          <w:rFonts w:ascii="Times New Roman" w:hAnsi="Times New Roman"/>
          <w:sz w:val="24"/>
          <w:szCs w:val="24"/>
        </w:rPr>
        <w:t xml:space="preserve"> </w:t>
      </w:r>
      <w:proofErr w:type="spellStart"/>
      <w:r>
        <w:rPr>
          <w:rFonts w:ascii="Times New Roman" w:hAnsi="Times New Roman"/>
          <w:sz w:val="24"/>
          <w:szCs w:val="24"/>
        </w:rPr>
        <w:t>të</w:t>
      </w:r>
      <w:proofErr w:type="spellEnd"/>
      <w:r>
        <w:rPr>
          <w:rFonts w:ascii="Times New Roman" w:hAnsi="Times New Roman"/>
          <w:sz w:val="24"/>
          <w:szCs w:val="24"/>
        </w:rPr>
        <w:t xml:space="preserve"> </w:t>
      </w:r>
      <w:proofErr w:type="spellStart"/>
      <w:r>
        <w:rPr>
          <w:rFonts w:ascii="Times New Roman" w:hAnsi="Times New Roman"/>
          <w:sz w:val="24"/>
          <w:szCs w:val="24"/>
        </w:rPr>
        <w:t>njohur</w:t>
      </w:r>
      <w:proofErr w:type="spellEnd"/>
      <w:r>
        <w:rPr>
          <w:rFonts w:ascii="Times New Roman" w:hAnsi="Times New Roman"/>
          <w:sz w:val="24"/>
          <w:szCs w:val="24"/>
        </w:rPr>
        <w:t xml:space="preserve"> </w:t>
      </w:r>
      <w:proofErr w:type="spellStart"/>
      <w:r>
        <w:rPr>
          <w:rFonts w:ascii="Times New Roman" w:hAnsi="Times New Roman"/>
          <w:sz w:val="24"/>
          <w:szCs w:val="24"/>
        </w:rPr>
        <w:t>studentëve</w:t>
      </w:r>
      <w:proofErr w:type="spellEnd"/>
      <w:r>
        <w:rPr>
          <w:rFonts w:ascii="Times New Roman" w:hAnsi="Times New Roman"/>
          <w:sz w:val="24"/>
          <w:szCs w:val="24"/>
        </w:rPr>
        <w:t xml:space="preserve">. </w:t>
      </w:r>
      <w:proofErr w:type="spellStart"/>
      <w:r>
        <w:rPr>
          <w:rFonts w:ascii="Times New Roman" w:hAnsi="Times New Roman"/>
          <w:sz w:val="24"/>
          <w:szCs w:val="24"/>
        </w:rPr>
        <w:t>Studenti</w:t>
      </w:r>
      <w:proofErr w:type="spellEnd"/>
      <w:r>
        <w:rPr>
          <w:rFonts w:ascii="Times New Roman" w:hAnsi="Times New Roman"/>
          <w:sz w:val="24"/>
          <w:szCs w:val="24"/>
        </w:rPr>
        <w:t xml:space="preserve"> </w:t>
      </w:r>
      <w:proofErr w:type="spellStart"/>
      <w:r>
        <w:rPr>
          <w:rFonts w:ascii="Times New Roman" w:hAnsi="Times New Roman"/>
          <w:sz w:val="24"/>
          <w:szCs w:val="24"/>
        </w:rPr>
        <w:t>bën</w:t>
      </w:r>
      <w:proofErr w:type="spellEnd"/>
      <w:r>
        <w:rPr>
          <w:rFonts w:ascii="Times New Roman" w:hAnsi="Times New Roman"/>
          <w:sz w:val="24"/>
          <w:szCs w:val="24"/>
        </w:rPr>
        <w:t xml:space="preserve"> </w:t>
      </w:r>
      <w:proofErr w:type="spellStart"/>
      <w:r>
        <w:rPr>
          <w:rFonts w:ascii="Times New Roman" w:hAnsi="Times New Roman"/>
          <w:sz w:val="24"/>
          <w:szCs w:val="24"/>
        </w:rPr>
        <w:t>zgjedhjen</w:t>
      </w:r>
      <w:proofErr w:type="spellEnd"/>
      <w:r>
        <w:rPr>
          <w:rFonts w:ascii="Times New Roman" w:hAnsi="Times New Roman"/>
          <w:sz w:val="24"/>
          <w:szCs w:val="24"/>
        </w:rPr>
        <w:t xml:space="preserve"> e </w:t>
      </w:r>
      <w:proofErr w:type="spellStart"/>
      <w:r>
        <w:rPr>
          <w:rFonts w:ascii="Times New Roman" w:hAnsi="Times New Roman"/>
          <w:sz w:val="24"/>
          <w:szCs w:val="24"/>
        </w:rPr>
        <w:t>temës</w:t>
      </w:r>
      <w:proofErr w:type="spellEnd"/>
      <w:r>
        <w:rPr>
          <w:rFonts w:ascii="Times New Roman" w:hAnsi="Times New Roman"/>
          <w:sz w:val="24"/>
          <w:szCs w:val="24"/>
        </w:rPr>
        <w:t xml:space="preserve"> </w:t>
      </w:r>
      <w:proofErr w:type="spellStart"/>
      <w:r>
        <w:rPr>
          <w:rFonts w:ascii="Times New Roman" w:hAnsi="Times New Roman"/>
          <w:sz w:val="24"/>
          <w:szCs w:val="24"/>
        </w:rPr>
        <w:t>në</w:t>
      </w:r>
      <w:proofErr w:type="spellEnd"/>
      <w:r>
        <w:rPr>
          <w:rFonts w:ascii="Times New Roman" w:hAnsi="Times New Roman"/>
          <w:sz w:val="24"/>
          <w:szCs w:val="24"/>
        </w:rPr>
        <w:t xml:space="preserve"> </w:t>
      </w:r>
      <w:proofErr w:type="spellStart"/>
      <w:r>
        <w:rPr>
          <w:rFonts w:ascii="Times New Roman" w:hAnsi="Times New Roman"/>
          <w:sz w:val="24"/>
          <w:szCs w:val="24"/>
        </w:rPr>
        <w:t>fushën</w:t>
      </w:r>
      <w:proofErr w:type="spellEnd"/>
      <w:r>
        <w:rPr>
          <w:rFonts w:ascii="Times New Roman" w:hAnsi="Times New Roman"/>
          <w:sz w:val="24"/>
          <w:szCs w:val="24"/>
        </w:rPr>
        <w:t xml:space="preserve"> </w:t>
      </w:r>
      <w:proofErr w:type="spellStart"/>
      <w:r>
        <w:rPr>
          <w:rFonts w:ascii="Times New Roman" w:hAnsi="Times New Roman"/>
          <w:sz w:val="24"/>
          <w:szCs w:val="24"/>
        </w:rPr>
        <w:t>në</w:t>
      </w:r>
      <w:proofErr w:type="spellEnd"/>
      <w:r>
        <w:rPr>
          <w:rFonts w:ascii="Times New Roman" w:hAnsi="Times New Roman"/>
          <w:sz w:val="24"/>
          <w:szCs w:val="24"/>
        </w:rPr>
        <w:t xml:space="preserve"> </w:t>
      </w:r>
      <w:proofErr w:type="spellStart"/>
      <w:r>
        <w:rPr>
          <w:rFonts w:ascii="Times New Roman" w:hAnsi="Times New Roman"/>
          <w:sz w:val="24"/>
          <w:szCs w:val="24"/>
        </w:rPr>
        <w:t>të</w:t>
      </w:r>
      <w:proofErr w:type="spellEnd"/>
      <w:r>
        <w:rPr>
          <w:rFonts w:ascii="Times New Roman" w:hAnsi="Times New Roman"/>
          <w:sz w:val="24"/>
          <w:szCs w:val="24"/>
        </w:rPr>
        <w:t xml:space="preserve"> </w:t>
      </w:r>
      <w:proofErr w:type="spellStart"/>
      <w:r>
        <w:rPr>
          <w:rFonts w:ascii="Times New Roman" w:hAnsi="Times New Roman"/>
          <w:sz w:val="24"/>
          <w:szCs w:val="24"/>
        </w:rPr>
        <w:t>cilën</w:t>
      </w:r>
      <w:proofErr w:type="spellEnd"/>
      <w:r>
        <w:rPr>
          <w:rFonts w:ascii="Times New Roman" w:hAnsi="Times New Roman"/>
          <w:sz w:val="24"/>
          <w:szCs w:val="24"/>
        </w:rPr>
        <w:t xml:space="preserve"> </w:t>
      </w:r>
      <w:proofErr w:type="spellStart"/>
      <w:r>
        <w:rPr>
          <w:rFonts w:ascii="Times New Roman" w:hAnsi="Times New Roman"/>
          <w:sz w:val="24"/>
          <w:szCs w:val="24"/>
        </w:rPr>
        <w:t>i</w:t>
      </w:r>
      <w:proofErr w:type="spellEnd"/>
      <w:r>
        <w:rPr>
          <w:rFonts w:ascii="Times New Roman" w:hAnsi="Times New Roman"/>
          <w:sz w:val="24"/>
          <w:szCs w:val="24"/>
        </w:rPr>
        <w:t xml:space="preserve"> </w:t>
      </w:r>
      <w:proofErr w:type="spellStart"/>
      <w:r>
        <w:rPr>
          <w:rFonts w:ascii="Times New Roman" w:hAnsi="Times New Roman"/>
          <w:sz w:val="24"/>
          <w:szCs w:val="24"/>
        </w:rPr>
        <w:t>intereson</w:t>
      </w:r>
      <w:proofErr w:type="spellEnd"/>
      <w:r>
        <w:rPr>
          <w:rFonts w:ascii="Times New Roman" w:hAnsi="Times New Roman"/>
          <w:sz w:val="24"/>
          <w:szCs w:val="24"/>
        </w:rPr>
        <w:t xml:space="preserve">, </w:t>
      </w:r>
      <w:proofErr w:type="spellStart"/>
      <w:r>
        <w:rPr>
          <w:rFonts w:ascii="Times New Roman" w:hAnsi="Times New Roman"/>
          <w:sz w:val="24"/>
          <w:szCs w:val="24"/>
        </w:rPr>
        <w:t>në</w:t>
      </w:r>
      <w:proofErr w:type="spellEnd"/>
      <w:r>
        <w:rPr>
          <w:rFonts w:ascii="Times New Roman" w:hAnsi="Times New Roman"/>
          <w:sz w:val="24"/>
          <w:szCs w:val="24"/>
        </w:rPr>
        <w:t xml:space="preserve"> </w:t>
      </w:r>
      <w:proofErr w:type="spellStart"/>
      <w:r>
        <w:rPr>
          <w:rFonts w:ascii="Times New Roman" w:hAnsi="Times New Roman"/>
          <w:sz w:val="24"/>
          <w:szCs w:val="24"/>
        </w:rPr>
        <w:t>rast</w:t>
      </w:r>
      <w:proofErr w:type="spellEnd"/>
      <w:r>
        <w:rPr>
          <w:rFonts w:ascii="Times New Roman" w:hAnsi="Times New Roman"/>
          <w:sz w:val="24"/>
          <w:szCs w:val="24"/>
        </w:rPr>
        <w:t xml:space="preserve"> </w:t>
      </w:r>
      <w:proofErr w:type="spellStart"/>
      <w:r>
        <w:rPr>
          <w:rFonts w:ascii="Times New Roman" w:hAnsi="Times New Roman"/>
          <w:sz w:val="24"/>
          <w:szCs w:val="24"/>
        </w:rPr>
        <w:t>të</w:t>
      </w:r>
      <w:proofErr w:type="spellEnd"/>
      <w:r>
        <w:rPr>
          <w:rFonts w:ascii="Times New Roman" w:hAnsi="Times New Roman"/>
          <w:sz w:val="24"/>
          <w:szCs w:val="24"/>
        </w:rPr>
        <w:t xml:space="preserve"> </w:t>
      </w:r>
      <w:proofErr w:type="spellStart"/>
      <w:r>
        <w:rPr>
          <w:rFonts w:ascii="Times New Roman" w:hAnsi="Times New Roman"/>
          <w:sz w:val="24"/>
          <w:szCs w:val="24"/>
        </w:rPr>
        <w:t>kundërt</w:t>
      </w:r>
      <w:proofErr w:type="spellEnd"/>
      <w:r>
        <w:rPr>
          <w:rFonts w:ascii="Times New Roman" w:hAnsi="Times New Roman"/>
          <w:sz w:val="24"/>
          <w:szCs w:val="24"/>
        </w:rPr>
        <w:t xml:space="preserve"> </w:t>
      </w:r>
      <w:proofErr w:type="spellStart"/>
      <w:r>
        <w:rPr>
          <w:rFonts w:ascii="Times New Roman" w:hAnsi="Times New Roman"/>
          <w:sz w:val="24"/>
          <w:szCs w:val="24"/>
        </w:rPr>
        <w:t>i</w:t>
      </w:r>
      <w:proofErr w:type="spellEnd"/>
      <w:r>
        <w:rPr>
          <w:rFonts w:ascii="Times New Roman" w:hAnsi="Times New Roman"/>
          <w:sz w:val="24"/>
          <w:szCs w:val="24"/>
        </w:rPr>
        <w:t xml:space="preserve"> </w:t>
      </w:r>
      <w:proofErr w:type="spellStart"/>
      <w:r>
        <w:rPr>
          <w:rFonts w:ascii="Times New Roman" w:hAnsi="Times New Roman"/>
          <w:sz w:val="24"/>
          <w:szCs w:val="24"/>
        </w:rPr>
        <w:t>lihet</w:t>
      </w:r>
      <w:proofErr w:type="spellEnd"/>
      <w:r>
        <w:rPr>
          <w:rFonts w:ascii="Times New Roman" w:hAnsi="Times New Roman"/>
          <w:sz w:val="24"/>
          <w:szCs w:val="24"/>
        </w:rPr>
        <w:t xml:space="preserve"> e </w:t>
      </w:r>
      <w:proofErr w:type="spellStart"/>
      <w:r>
        <w:rPr>
          <w:rFonts w:ascii="Times New Roman" w:hAnsi="Times New Roman"/>
          <w:sz w:val="24"/>
          <w:szCs w:val="24"/>
        </w:rPr>
        <w:t>drejta</w:t>
      </w:r>
      <w:proofErr w:type="spellEnd"/>
      <w:r>
        <w:rPr>
          <w:rFonts w:ascii="Times New Roman" w:hAnsi="Times New Roman"/>
          <w:sz w:val="24"/>
          <w:szCs w:val="24"/>
        </w:rPr>
        <w:t xml:space="preserve"> </w:t>
      </w:r>
      <w:proofErr w:type="spellStart"/>
      <w:r>
        <w:rPr>
          <w:rFonts w:ascii="Times New Roman" w:hAnsi="Times New Roman"/>
          <w:sz w:val="24"/>
          <w:szCs w:val="24"/>
        </w:rPr>
        <w:t>atij</w:t>
      </w:r>
      <w:proofErr w:type="spellEnd"/>
      <w:r>
        <w:rPr>
          <w:rFonts w:ascii="Times New Roman" w:hAnsi="Times New Roman"/>
          <w:sz w:val="24"/>
          <w:szCs w:val="24"/>
        </w:rPr>
        <w:t xml:space="preserve"> </w:t>
      </w:r>
      <w:proofErr w:type="spellStart"/>
      <w:r>
        <w:rPr>
          <w:rFonts w:ascii="Times New Roman" w:hAnsi="Times New Roman"/>
          <w:sz w:val="24"/>
          <w:szCs w:val="24"/>
        </w:rPr>
        <w:t>për</w:t>
      </w:r>
      <w:proofErr w:type="spellEnd"/>
      <w:r>
        <w:rPr>
          <w:rFonts w:ascii="Times New Roman" w:hAnsi="Times New Roman"/>
          <w:sz w:val="24"/>
          <w:szCs w:val="24"/>
        </w:rPr>
        <w:t xml:space="preserve"> </w:t>
      </w:r>
      <w:proofErr w:type="spellStart"/>
      <w:r>
        <w:rPr>
          <w:rFonts w:ascii="Times New Roman" w:hAnsi="Times New Roman"/>
          <w:sz w:val="24"/>
          <w:szCs w:val="24"/>
        </w:rPr>
        <w:t>të</w:t>
      </w:r>
      <w:proofErr w:type="spellEnd"/>
      <w:r>
        <w:rPr>
          <w:rFonts w:ascii="Times New Roman" w:hAnsi="Times New Roman"/>
          <w:sz w:val="24"/>
          <w:szCs w:val="24"/>
        </w:rPr>
        <w:t xml:space="preserve"> </w:t>
      </w:r>
      <w:proofErr w:type="spellStart"/>
      <w:r>
        <w:rPr>
          <w:rFonts w:ascii="Times New Roman" w:hAnsi="Times New Roman"/>
          <w:sz w:val="24"/>
          <w:szCs w:val="24"/>
        </w:rPr>
        <w:t>propozuar</w:t>
      </w:r>
      <w:proofErr w:type="spellEnd"/>
      <w:r>
        <w:rPr>
          <w:rFonts w:ascii="Times New Roman" w:hAnsi="Times New Roman"/>
          <w:sz w:val="24"/>
          <w:szCs w:val="24"/>
        </w:rPr>
        <w:t xml:space="preserve"> </w:t>
      </w:r>
      <w:proofErr w:type="spellStart"/>
      <w:r>
        <w:rPr>
          <w:rFonts w:ascii="Times New Roman" w:hAnsi="Times New Roman"/>
          <w:sz w:val="24"/>
          <w:szCs w:val="24"/>
        </w:rPr>
        <w:t>një</w:t>
      </w:r>
      <w:proofErr w:type="spellEnd"/>
      <w:r>
        <w:rPr>
          <w:rFonts w:ascii="Times New Roman" w:hAnsi="Times New Roman"/>
          <w:sz w:val="24"/>
          <w:szCs w:val="24"/>
        </w:rPr>
        <w:t xml:space="preserve"> </w:t>
      </w:r>
      <w:proofErr w:type="spellStart"/>
      <w:r>
        <w:rPr>
          <w:rFonts w:ascii="Times New Roman" w:hAnsi="Times New Roman"/>
          <w:sz w:val="24"/>
          <w:szCs w:val="24"/>
        </w:rPr>
        <w:t>temë</w:t>
      </w:r>
      <w:proofErr w:type="spellEnd"/>
      <w:r>
        <w:rPr>
          <w:rFonts w:ascii="Times New Roman" w:hAnsi="Times New Roman"/>
          <w:sz w:val="24"/>
          <w:szCs w:val="24"/>
        </w:rPr>
        <w:t xml:space="preserve"> e </w:t>
      </w:r>
      <w:proofErr w:type="spellStart"/>
      <w:r>
        <w:rPr>
          <w:rFonts w:ascii="Times New Roman" w:hAnsi="Times New Roman"/>
          <w:sz w:val="24"/>
          <w:szCs w:val="24"/>
        </w:rPr>
        <w:t>cila</w:t>
      </w:r>
      <w:proofErr w:type="spellEnd"/>
      <w:r>
        <w:rPr>
          <w:rFonts w:ascii="Times New Roman" w:hAnsi="Times New Roman"/>
          <w:sz w:val="24"/>
          <w:szCs w:val="24"/>
        </w:rPr>
        <w:t xml:space="preserve"> do </w:t>
      </w:r>
      <w:proofErr w:type="spellStart"/>
      <w:r>
        <w:rPr>
          <w:rFonts w:ascii="Times New Roman" w:hAnsi="Times New Roman"/>
          <w:sz w:val="24"/>
          <w:szCs w:val="24"/>
        </w:rPr>
        <w:t>të</w:t>
      </w:r>
      <w:proofErr w:type="spellEnd"/>
      <w:r>
        <w:rPr>
          <w:rFonts w:ascii="Times New Roman" w:hAnsi="Times New Roman"/>
          <w:sz w:val="24"/>
          <w:szCs w:val="24"/>
        </w:rPr>
        <w:t xml:space="preserve"> </w:t>
      </w:r>
      <w:proofErr w:type="spellStart"/>
      <w:r>
        <w:rPr>
          <w:rFonts w:ascii="Times New Roman" w:hAnsi="Times New Roman"/>
          <w:sz w:val="24"/>
          <w:szCs w:val="24"/>
        </w:rPr>
        <w:t>shqyrtohet</w:t>
      </w:r>
      <w:proofErr w:type="spellEnd"/>
      <w:r>
        <w:rPr>
          <w:rFonts w:ascii="Times New Roman" w:hAnsi="Times New Roman"/>
          <w:sz w:val="24"/>
          <w:szCs w:val="24"/>
        </w:rPr>
        <w:t xml:space="preserve"> </w:t>
      </w:r>
      <w:proofErr w:type="spellStart"/>
      <w:r>
        <w:rPr>
          <w:rFonts w:ascii="Times New Roman" w:hAnsi="Times New Roman"/>
          <w:sz w:val="24"/>
          <w:szCs w:val="24"/>
        </w:rPr>
        <w:t>nëse</w:t>
      </w:r>
      <w:proofErr w:type="spellEnd"/>
      <w:r>
        <w:rPr>
          <w:rFonts w:ascii="Times New Roman" w:hAnsi="Times New Roman"/>
          <w:sz w:val="24"/>
          <w:szCs w:val="24"/>
        </w:rPr>
        <w:t xml:space="preserve"> </w:t>
      </w:r>
      <w:proofErr w:type="spellStart"/>
      <w:r>
        <w:rPr>
          <w:rFonts w:ascii="Times New Roman" w:hAnsi="Times New Roman"/>
          <w:sz w:val="24"/>
          <w:szCs w:val="24"/>
        </w:rPr>
        <w:t>mund</w:t>
      </w:r>
      <w:proofErr w:type="spellEnd"/>
      <w:r>
        <w:rPr>
          <w:rFonts w:ascii="Times New Roman" w:hAnsi="Times New Roman"/>
          <w:sz w:val="24"/>
          <w:szCs w:val="24"/>
        </w:rPr>
        <w:t xml:space="preserve"> </w:t>
      </w:r>
      <w:proofErr w:type="spellStart"/>
      <w:r>
        <w:rPr>
          <w:rFonts w:ascii="Times New Roman" w:hAnsi="Times New Roman"/>
          <w:sz w:val="24"/>
          <w:szCs w:val="24"/>
        </w:rPr>
        <w:t>të</w:t>
      </w:r>
      <w:proofErr w:type="spellEnd"/>
      <w:r>
        <w:rPr>
          <w:rFonts w:ascii="Times New Roman" w:hAnsi="Times New Roman"/>
          <w:sz w:val="24"/>
          <w:szCs w:val="24"/>
        </w:rPr>
        <w:t xml:space="preserve"> </w:t>
      </w:r>
      <w:proofErr w:type="spellStart"/>
      <w:r>
        <w:rPr>
          <w:rFonts w:ascii="Times New Roman" w:hAnsi="Times New Roman"/>
          <w:sz w:val="24"/>
          <w:szCs w:val="24"/>
        </w:rPr>
        <w:t>pranohet</w:t>
      </w:r>
      <w:proofErr w:type="spellEnd"/>
      <w:r>
        <w:rPr>
          <w:rFonts w:ascii="Times New Roman" w:hAnsi="Times New Roman"/>
          <w:sz w:val="24"/>
          <w:szCs w:val="24"/>
        </w:rPr>
        <w:t xml:space="preserve"> </w:t>
      </w:r>
      <w:proofErr w:type="spellStart"/>
      <w:r>
        <w:rPr>
          <w:rFonts w:ascii="Times New Roman" w:hAnsi="Times New Roman"/>
          <w:sz w:val="24"/>
          <w:szCs w:val="24"/>
        </w:rPr>
        <w:t>si</w:t>
      </w:r>
      <w:proofErr w:type="spellEnd"/>
      <w:r>
        <w:rPr>
          <w:rFonts w:ascii="Times New Roman" w:hAnsi="Times New Roman"/>
          <w:sz w:val="24"/>
          <w:szCs w:val="24"/>
        </w:rPr>
        <w:t xml:space="preserve"> e </w:t>
      </w:r>
      <w:proofErr w:type="spellStart"/>
      <w:r>
        <w:rPr>
          <w:rFonts w:ascii="Times New Roman" w:hAnsi="Times New Roman"/>
          <w:sz w:val="24"/>
          <w:szCs w:val="24"/>
        </w:rPr>
        <w:t>tillë</w:t>
      </w:r>
      <w:proofErr w:type="spellEnd"/>
      <w:r>
        <w:rPr>
          <w:rFonts w:ascii="Times New Roman" w:hAnsi="Times New Roman"/>
          <w:sz w:val="24"/>
          <w:szCs w:val="24"/>
        </w:rPr>
        <w:t xml:space="preserve"> </w:t>
      </w:r>
      <w:proofErr w:type="spellStart"/>
      <w:r>
        <w:rPr>
          <w:rFonts w:ascii="Times New Roman" w:hAnsi="Times New Roman"/>
          <w:sz w:val="24"/>
          <w:szCs w:val="24"/>
        </w:rPr>
        <w:t>nga</w:t>
      </w:r>
      <w:proofErr w:type="spellEnd"/>
      <w:r>
        <w:rPr>
          <w:rFonts w:ascii="Times New Roman" w:hAnsi="Times New Roman"/>
          <w:sz w:val="24"/>
          <w:szCs w:val="24"/>
        </w:rPr>
        <w:t xml:space="preserve"> </w:t>
      </w:r>
      <w:proofErr w:type="spellStart"/>
      <w:r>
        <w:rPr>
          <w:rFonts w:ascii="Times New Roman" w:hAnsi="Times New Roman"/>
          <w:sz w:val="24"/>
          <w:szCs w:val="24"/>
        </w:rPr>
        <w:t>Departamenti</w:t>
      </w:r>
      <w:proofErr w:type="spellEnd"/>
      <w:r>
        <w:rPr>
          <w:rFonts w:ascii="Times New Roman" w:hAnsi="Times New Roman"/>
          <w:sz w:val="24"/>
          <w:szCs w:val="24"/>
        </w:rPr>
        <w:t xml:space="preserve"> </w:t>
      </w:r>
      <w:proofErr w:type="spellStart"/>
      <w:r>
        <w:rPr>
          <w:rFonts w:ascii="Times New Roman" w:hAnsi="Times New Roman"/>
          <w:sz w:val="24"/>
          <w:szCs w:val="24"/>
        </w:rPr>
        <w:t>respektiv</w:t>
      </w:r>
      <w:proofErr w:type="spellEnd"/>
      <w:r>
        <w:rPr>
          <w:rFonts w:ascii="Times New Roman" w:hAnsi="Times New Roman"/>
          <w:sz w:val="24"/>
          <w:szCs w:val="24"/>
        </w:rPr>
        <w:t xml:space="preserve">. </w:t>
      </w:r>
    </w:p>
    <w:p w:rsidR="0044156B" w:rsidRDefault="0044156B" w14:paraId="738610EB" w14:textId="77777777">
      <w:pPr>
        <w:widowControl w:val="0"/>
        <w:autoSpaceDE w:val="0"/>
        <w:spacing w:after="0" w:line="200" w:lineRule="exact"/>
        <w:rPr>
          <w:rFonts w:ascii="Times New Roman" w:hAnsi="Times New Roman"/>
          <w:sz w:val="24"/>
          <w:szCs w:val="24"/>
        </w:rPr>
      </w:pPr>
    </w:p>
    <w:p w:rsidR="0044156B" w:rsidRDefault="0044156B" w14:paraId="637805D2" w14:textId="77777777">
      <w:pPr>
        <w:widowControl w:val="0"/>
        <w:autoSpaceDE w:val="0"/>
        <w:spacing w:after="0" w:line="382" w:lineRule="exact"/>
        <w:rPr>
          <w:rFonts w:ascii="Times New Roman" w:hAnsi="Times New Roman"/>
          <w:sz w:val="24"/>
          <w:szCs w:val="24"/>
        </w:rPr>
      </w:pPr>
    </w:p>
    <w:p w:rsidR="0044156B" w:rsidRDefault="0044156B" w14:paraId="24227491" w14:textId="77777777">
      <w:pPr>
        <w:pStyle w:val="Heading1"/>
        <w:numPr>
          <w:ilvl w:val="0"/>
          <w:numId w:val="6"/>
        </w:numPr>
        <w:ind w:left="540" w:hanging="90"/>
      </w:pPr>
      <w:bookmarkStart w:name="__RefHeading___Toc523134757" w:id="4"/>
      <w:r>
        <w:rPr>
          <w:rFonts w:ascii="Times New Roman" w:hAnsi="Times New Roman"/>
          <w:color w:val="1F497D"/>
          <w:sz w:val="28"/>
          <w:szCs w:val="28"/>
        </w:rPr>
        <w:t>UDHËHEQËSI I PUNIMIT TË DIPLOMËS</w:t>
      </w:r>
      <w:bookmarkEnd w:id="4"/>
      <w:r>
        <w:rPr>
          <w:rFonts w:ascii="Times New Roman" w:hAnsi="Times New Roman"/>
          <w:color w:val="1F497D"/>
          <w:sz w:val="28"/>
          <w:szCs w:val="28"/>
        </w:rPr>
        <w:t xml:space="preserve"> </w:t>
      </w:r>
    </w:p>
    <w:p w:rsidR="0044156B" w:rsidRDefault="0044156B" w14:paraId="05FC1CE8" w14:textId="77777777">
      <w:pPr>
        <w:widowControl w:val="0"/>
        <w:overflowPunct w:val="0"/>
        <w:autoSpaceDE w:val="0"/>
        <w:spacing w:before="240" w:after="0"/>
        <w:jc w:val="both"/>
      </w:pPr>
      <w:proofErr w:type="spellStart"/>
      <w:r>
        <w:rPr>
          <w:rFonts w:ascii="Times New Roman" w:hAnsi="Times New Roman"/>
          <w:sz w:val="24"/>
          <w:szCs w:val="24"/>
        </w:rPr>
        <w:t>Udhëheqësi</w:t>
      </w:r>
      <w:proofErr w:type="spellEnd"/>
      <w:r>
        <w:rPr>
          <w:rFonts w:ascii="Times New Roman" w:hAnsi="Times New Roman"/>
          <w:sz w:val="24"/>
          <w:szCs w:val="24"/>
        </w:rPr>
        <w:t xml:space="preserve"> </w:t>
      </w:r>
      <w:proofErr w:type="spellStart"/>
      <w:r>
        <w:rPr>
          <w:rFonts w:ascii="Times New Roman" w:hAnsi="Times New Roman"/>
          <w:sz w:val="24"/>
          <w:szCs w:val="24"/>
        </w:rPr>
        <w:t>i</w:t>
      </w:r>
      <w:proofErr w:type="spellEnd"/>
      <w:r>
        <w:rPr>
          <w:rFonts w:ascii="Times New Roman" w:hAnsi="Times New Roman"/>
          <w:sz w:val="24"/>
          <w:szCs w:val="24"/>
        </w:rPr>
        <w:t xml:space="preserve"> </w:t>
      </w:r>
      <w:proofErr w:type="spellStart"/>
      <w:r>
        <w:rPr>
          <w:rFonts w:ascii="Times New Roman" w:hAnsi="Times New Roman"/>
          <w:sz w:val="24"/>
          <w:szCs w:val="24"/>
        </w:rPr>
        <w:t>punimit</w:t>
      </w:r>
      <w:proofErr w:type="spellEnd"/>
      <w:r>
        <w:rPr>
          <w:rFonts w:ascii="Times New Roman" w:hAnsi="Times New Roman"/>
          <w:sz w:val="24"/>
          <w:szCs w:val="24"/>
        </w:rPr>
        <w:t xml:space="preserve"> </w:t>
      </w:r>
      <w:proofErr w:type="spellStart"/>
      <w:r>
        <w:rPr>
          <w:rFonts w:ascii="Times New Roman" w:hAnsi="Times New Roman"/>
          <w:sz w:val="24"/>
          <w:szCs w:val="24"/>
        </w:rPr>
        <w:t>të</w:t>
      </w:r>
      <w:proofErr w:type="spellEnd"/>
      <w:r>
        <w:rPr>
          <w:rFonts w:ascii="Times New Roman" w:hAnsi="Times New Roman"/>
          <w:sz w:val="24"/>
          <w:szCs w:val="24"/>
        </w:rPr>
        <w:t xml:space="preserve"> </w:t>
      </w:r>
      <w:proofErr w:type="spellStart"/>
      <w:r>
        <w:rPr>
          <w:rFonts w:ascii="Times New Roman" w:hAnsi="Times New Roman"/>
          <w:sz w:val="24"/>
          <w:szCs w:val="24"/>
        </w:rPr>
        <w:t>diplomës</w:t>
      </w:r>
      <w:proofErr w:type="spellEnd"/>
      <w:r>
        <w:rPr>
          <w:rFonts w:ascii="Times New Roman" w:hAnsi="Times New Roman"/>
          <w:sz w:val="24"/>
          <w:szCs w:val="24"/>
        </w:rPr>
        <w:t xml:space="preserve"> </w:t>
      </w:r>
      <w:proofErr w:type="spellStart"/>
      <w:r>
        <w:rPr>
          <w:rFonts w:ascii="Times New Roman" w:hAnsi="Times New Roman"/>
          <w:sz w:val="24"/>
          <w:szCs w:val="24"/>
        </w:rPr>
        <w:t>ka</w:t>
      </w:r>
      <w:proofErr w:type="spellEnd"/>
      <w:r>
        <w:rPr>
          <w:rFonts w:ascii="Times New Roman" w:hAnsi="Times New Roman"/>
          <w:sz w:val="24"/>
          <w:szCs w:val="24"/>
        </w:rPr>
        <w:t xml:space="preserve"> </w:t>
      </w:r>
      <w:proofErr w:type="spellStart"/>
      <w:r>
        <w:rPr>
          <w:rFonts w:ascii="Times New Roman" w:hAnsi="Times New Roman"/>
          <w:sz w:val="24"/>
          <w:szCs w:val="24"/>
        </w:rPr>
        <w:t>për</w:t>
      </w:r>
      <w:proofErr w:type="spellEnd"/>
      <w:r>
        <w:rPr>
          <w:rFonts w:ascii="Times New Roman" w:hAnsi="Times New Roman"/>
          <w:sz w:val="24"/>
          <w:szCs w:val="24"/>
        </w:rPr>
        <w:t xml:space="preserve"> </w:t>
      </w:r>
      <w:proofErr w:type="spellStart"/>
      <w:r>
        <w:rPr>
          <w:rFonts w:ascii="Times New Roman" w:hAnsi="Times New Roman"/>
          <w:sz w:val="24"/>
          <w:szCs w:val="24"/>
        </w:rPr>
        <w:t>detyrë</w:t>
      </w:r>
      <w:proofErr w:type="spellEnd"/>
      <w:r>
        <w:rPr>
          <w:rFonts w:ascii="Times New Roman" w:hAnsi="Times New Roman"/>
          <w:sz w:val="24"/>
          <w:szCs w:val="24"/>
        </w:rPr>
        <w:t xml:space="preserve"> </w:t>
      </w:r>
      <w:proofErr w:type="spellStart"/>
      <w:r>
        <w:rPr>
          <w:rFonts w:ascii="Times New Roman" w:hAnsi="Times New Roman"/>
          <w:sz w:val="24"/>
          <w:szCs w:val="24"/>
        </w:rPr>
        <w:t>të</w:t>
      </w:r>
      <w:proofErr w:type="spellEnd"/>
      <w:r>
        <w:rPr>
          <w:rFonts w:ascii="Times New Roman" w:hAnsi="Times New Roman"/>
          <w:sz w:val="24"/>
          <w:szCs w:val="24"/>
        </w:rPr>
        <w:t xml:space="preserve"> </w:t>
      </w:r>
      <w:proofErr w:type="spellStart"/>
      <w:r>
        <w:rPr>
          <w:rFonts w:ascii="Times New Roman" w:hAnsi="Times New Roman"/>
          <w:sz w:val="24"/>
          <w:szCs w:val="24"/>
        </w:rPr>
        <w:t>drejtojë</w:t>
      </w:r>
      <w:proofErr w:type="spellEnd"/>
      <w:r>
        <w:rPr>
          <w:rFonts w:ascii="Times New Roman" w:hAnsi="Times New Roman"/>
          <w:sz w:val="24"/>
          <w:szCs w:val="24"/>
        </w:rPr>
        <w:t xml:space="preserve">, </w:t>
      </w:r>
      <w:proofErr w:type="spellStart"/>
      <w:r>
        <w:rPr>
          <w:rFonts w:ascii="Times New Roman" w:hAnsi="Times New Roman"/>
          <w:sz w:val="24"/>
          <w:szCs w:val="24"/>
        </w:rPr>
        <w:t>të</w:t>
      </w:r>
      <w:proofErr w:type="spellEnd"/>
      <w:r>
        <w:rPr>
          <w:rFonts w:ascii="Times New Roman" w:hAnsi="Times New Roman"/>
          <w:sz w:val="24"/>
          <w:szCs w:val="24"/>
        </w:rPr>
        <w:t xml:space="preserve"> </w:t>
      </w:r>
      <w:proofErr w:type="spellStart"/>
      <w:r>
        <w:rPr>
          <w:rFonts w:ascii="Times New Roman" w:hAnsi="Times New Roman"/>
          <w:sz w:val="24"/>
          <w:szCs w:val="24"/>
        </w:rPr>
        <w:t>këshillojë</w:t>
      </w:r>
      <w:proofErr w:type="spellEnd"/>
      <w:r>
        <w:rPr>
          <w:rFonts w:ascii="Times New Roman" w:hAnsi="Times New Roman"/>
          <w:sz w:val="24"/>
          <w:szCs w:val="24"/>
        </w:rPr>
        <w:t xml:space="preserve"> </w:t>
      </w:r>
      <w:proofErr w:type="spellStart"/>
      <w:r>
        <w:rPr>
          <w:rFonts w:ascii="Times New Roman" w:hAnsi="Times New Roman"/>
          <w:sz w:val="24"/>
          <w:szCs w:val="24"/>
        </w:rPr>
        <w:t>dhe</w:t>
      </w:r>
      <w:proofErr w:type="spellEnd"/>
      <w:r>
        <w:rPr>
          <w:rFonts w:ascii="Times New Roman" w:hAnsi="Times New Roman"/>
          <w:sz w:val="24"/>
          <w:szCs w:val="24"/>
        </w:rPr>
        <w:t xml:space="preserve"> </w:t>
      </w:r>
      <w:proofErr w:type="spellStart"/>
      <w:r>
        <w:rPr>
          <w:rFonts w:ascii="Times New Roman" w:hAnsi="Times New Roman"/>
          <w:sz w:val="24"/>
          <w:szCs w:val="24"/>
        </w:rPr>
        <w:t>këshillojë</w:t>
      </w:r>
      <w:proofErr w:type="spellEnd"/>
      <w:r>
        <w:rPr>
          <w:rFonts w:ascii="Times New Roman" w:hAnsi="Times New Roman"/>
          <w:sz w:val="24"/>
          <w:szCs w:val="24"/>
        </w:rPr>
        <w:t xml:space="preserve"> </w:t>
      </w:r>
      <w:proofErr w:type="spellStart"/>
      <w:r>
        <w:rPr>
          <w:rFonts w:ascii="Times New Roman" w:hAnsi="Times New Roman"/>
          <w:sz w:val="24"/>
          <w:szCs w:val="24"/>
        </w:rPr>
        <w:t>studentin</w:t>
      </w:r>
      <w:proofErr w:type="spellEnd"/>
      <w:r>
        <w:rPr>
          <w:rFonts w:ascii="Times New Roman" w:hAnsi="Times New Roman"/>
          <w:sz w:val="24"/>
          <w:szCs w:val="24"/>
        </w:rPr>
        <w:t xml:space="preserve"> </w:t>
      </w:r>
      <w:proofErr w:type="spellStart"/>
      <w:r>
        <w:rPr>
          <w:rFonts w:ascii="Times New Roman" w:hAnsi="Times New Roman"/>
          <w:sz w:val="24"/>
          <w:szCs w:val="24"/>
        </w:rPr>
        <w:t>gjatë</w:t>
      </w:r>
      <w:proofErr w:type="spellEnd"/>
      <w:r>
        <w:rPr>
          <w:rFonts w:ascii="Times New Roman" w:hAnsi="Times New Roman"/>
          <w:sz w:val="24"/>
          <w:szCs w:val="24"/>
        </w:rPr>
        <w:t xml:space="preserve"> </w:t>
      </w:r>
      <w:proofErr w:type="spellStart"/>
      <w:r>
        <w:rPr>
          <w:rFonts w:ascii="Times New Roman" w:hAnsi="Times New Roman"/>
          <w:sz w:val="24"/>
          <w:szCs w:val="24"/>
        </w:rPr>
        <w:t>realizimit</w:t>
      </w:r>
      <w:proofErr w:type="spellEnd"/>
      <w:r>
        <w:rPr>
          <w:rFonts w:ascii="Times New Roman" w:hAnsi="Times New Roman"/>
          <w:sz w:val="24"/>
          <w:szCs w:val="24"/>
        </w:rPr>
        <w:t xml:space="preserve"> </w:t>
      </w:r>
      <w:proofErr w:type="spellStart"/>
      <w:r>
        <w:rPr>
          <w:rFonts w:ascii="Times New Roman" w:hAnsi="Times New Roman"/>
          <w:sz w:val="24"/>
          <w:szCs w:val="24"/>
        </w:rPr>
        <w:t>të</w:t>
      </w:r>
      <w:proofErr w:type="spellEnd"/>
      <w:r>
        <w:rPr>
          <w:rFonts w:ascii="Times New Roman" w:hAnsi="Times New Roman"/>
          <w:sz w:val="24"/>
          <w:szCs w:val="24"/>
        </w:rPr>
        <w:t xml:space="preserve"> </w:t>
      </w:r>
      <w:proofErr w:type="spellStart"/>
      <w:r>
        <w:rPr>
          <w:rFonts w:ascii="Times New Roman" w:hAnsi="Times New Roman"/>
          <w:sz w:val="24"/>
          <w:szCs w:val="24"/>
        </w:rPr>
        <w:t>punimit</w:t>
      </w:r>
      <w:proofErr w:type="spellEnd"/>
      <w:r>
        <w:rPr>
          <w:rFonts w:ascii="Times New Roman" w:hAnsi="Times New Roman"/>
          <w:sz w:val="24"/>
          <w:szCs w:val="24"/>
        </w:rPr>
        <w:t xml:space="preserve"> </w:t>
      </w:r>
      <w:proofErr w:type="spellStart"/>
      <w:r>
        <w:rPr>
          <w:rFonts w:ascii="Times New Roman" w:hAnsi="Times New Roman"/>
          <w:sz w:val="24"/>
          <w:szCs w:val="24"/>
        </w:rPr>
        <w:t>që</w:t>
      </w:r>
      <w:proofErr w:type="spellEnd"/>
      <w:r>
        <w:rPr>
          <w:rFonts w:ascii="Times New Roman" w:hAnsi="Times New Roman"/>
          <w:sz w:val="24"/>
          <w:szCs w:val="24"/>
        </w:rPr>
        <w:t xml:space="preserve"> </w:t>
      </w:r>
      <w:proofErr w:type="spellStart"/>
      <w:r>
        <w:rPr>
          <w:rFonts w:ascii="Times New Roman" w:hAnsi="Times New Roman"/>
          <w:sz w:val="24"/>
          <w:szCs w:val="24"/>
        </w:rPr>
        <w:t>nga</w:t>
      </w:r>
      <w:proofErr w:type="spellEnd"/>
      <w:r>
        <w:rPr>
          <w:rFonts w:ascii="Times New Roman" w:hAnsi="Times New Roman"/>
          <w:sz w:val="24"/>
          <w:szCs w:val="24"/>
        </w:rPr>
        <w:t xml:space="preserve"> </w:t>
      </w:r>
      <w:proofErr w:type="spellStart"/>
      <w:r>
        <w:rPr>
          <w:rFonts w:ascii="Times New Roman" w:hAnsi="Times New Roman"/>
          <w:sz w:val="24"/>
          <w:szCs w:val="24"/>
        </w:rPr>
        <w:t>zgjedhja</w:t>
      </w:r>
      <w:proofErr w:type="spellEnd"/>
      <w:r>
        <w:rPr>
          <w:rFonts w:ascii="Times New Roman" w:hAnsi="Times New Roman"/>
          <w:sz w:val="24"/>
          <w:szCs w:val="24"/>
        </w:rPr>
        <w:t xml:space="preserve"> e </w:t>
      </w:r>
      <w:proofErr w:type="spellStart"/>
      <w:r>
        <w:rPr>
          <w:rFonts w:ascii="Times New Roman" w:hAnsi="Times New Roman"/>
          <w:sz w:val="24"/>
          <w:szCs w:val="24"/>
        </w:rPr>
        <w:t>temës</w:t>
      </w:r>
      <w:proofErr w:type="spellEnd"/>
      <w:r>
        <w:rPr>
          <w:rFonts w:ascii="Times New Roman" w:hAnsi="Times New Roman"/>
          <w:sz w:val="24"/>
          <w:szCs w:val="24"/>
        </w:rPr>
        <w:t xml:space="preserve"> e </w:t>
      </w:r>
      <w:proofErr w:type="spellStart"/>
      <w:r>
        <w:rPr>
          <w:rFonts w:ascii="Times New Roman" w:hAnsi="Times New Roman"/>
          <w:sz w:val="24"/>
          <w:szCs w:val="24"/>
        </w:rPr>
        <w:t>deri</w:t>
      </w:r>
      <w:proofErr w:type="spellEnd"/>
      <w:r>
        <w:rPr>
          <w:rFonts w:ascii="Times New Roman" w:hAnsi="Times New Roman"/>
          <w:sz w:val="24"/>
          <w:szCs w:val="24"/>
        </w:rPr>
        <w:t xml:space="preserve"> </w:t>
      </w:r>
      <w:proofErr w:type="spellStart"/>
      <w:r>
        <w:rPr>
          <w:rFonts w:ascii="Times New Roman" w:hAnsi="Times New Roman"/>
          <w:sz w:val="24"/>
          <w:szCs w:val="24"/>
        </w:rPr>
        <w:t>në</w:t>
      </w:r>
      <w:proofErr w:type="spellEnd"/>
      <w:r>
        <w:rPr>
          <w:rFonts w:ascii="Times New Roman" w:hAnsi="Times New Roman"/>
          <w:sz w:val="24"/>
          <w:szCs w:val="24"/>
        </w:rPr>
        <w:t xml:space="preserve"> </w:t>
      </w:r>
      <w:proofErr w:type="spellStart"/>
      <w:r>
        <w:rPr>
          <w:rFonts w:ascii="Times New Roman" w:hAnsi="Times New Roman"/>
          <w:sz w:val="24"/>
          <w:szCs w:val="24"/>
        </w:rPr>
        <w:t>përfundim</w:t>
      </w:r>
      <w:proofErr w:type="spellEnd"/>
      <w:r>
        <w:rPr>
          <w:rFonts w:ascii="Times New Roman" w:hAnsi="Times New Roman"/>
          <w:sz w:val="24"/>
          <w:szCs w:val="24"/>
        </w:rPr>
        <w:t xml:space="preserve">, </w:t>
      </w:r>
      <w:proofErr w:type="spellStart"/>
      <w:r>
        <w:rPr>
          <w:rFonts w:ascii="Times New Roman" w:hAnsi="Times New Roman"/>
          <w:sz w:val="24"/>
          <w:szCs w:val="24"/>
        </w:rPr>
        <w:t>të</w:t>
      </w:r>
      <w:proofErr w:type="spellEnd"/>
      <w:r>
        <w:rPr>
          <w:rFonts w:ascii="Times New Roman" w:hAnsi="Times New Roman"/>
          <w:sz w:val="24"/>
          <w:szCs w:val="24"/>
        </w:rPr>
        <w:t xml:space="preserve"> </w:t>
      </w:r>
      <w:proofErr w:type="spellStart"/>
      <w:r>
        <w:rPr>
          <w:rFonts w:ascii="Times New Roman" w:hAnsi="Times New Roman"/>
          <w:sz w:val="24"/>
          <w:szCs w:val="24"/>
        </w:rPr>
        <w:t>trajtojë</w:t>
      </w:r>
      <w:proofErr w:type="spellEnd"/>
      <w:r>
        <w:rPr>
          <w:rFonts w:ascii="Times New Roman" w:hAnsi="Times New Roman"/>
          <w:sz w:val="24"/>
          <w:szCs w:val="24"/>
        </w:rPr>
        <w:t xml:space="preserve"> </w:t>
      </w:r>
      <w:proofErr w:type="spellStart"/>
      <w:r>
        <w:rPr>
          <w:rFonts w:ascii="Times New Roman" w:hAnsi="Times New Roman"/>
          <w:sz w:val="24"/>
          <w:szCs w:val="24"/>
        </w:rPr>
        <w:t>problemet</w:t>
      </w:r>
      <w:proofErr w:type="spellEnd"/>
      <w:r>
        <w:rPr>
          <w:rFonts w:ascii="Times New Roman" w:hAnsi="Times New Roman"/>
          <w:sz w:val="24"/>
          <w:szCs w:val="24"/>
        </w:rPr>
        <w:t xml:space="preserve"> </w:t>
      </w:r>
      <w:proofErr w:type="spellStart"/>
      <w:r>
        <w:rPr>
          <w:rFonts w:ascii="Times New Roman" w:hAnsi="Times New Roman"/>
          <w:sz w:val="24"/>
          <w:szCs w:val="24"/>
        </w:rPr>
        <w:t>teoriko-praktike</w:t>
      </w:r>
      <w:proofErr w:type="spellEnd"/>
      <w:r>
        <w:rPr>
          <w:rFonts w:ascii="Times New Roman" w:hAnsi="Times New Roman"/>
          <w:sz w:val="24"/>
          <w:szCs w:val="24"/>
        </w:rPr>
        <w:t xml:space="preserve">, </w:t>
      </w:r>
      <w:proofErr w:type="spellStart"/>
      <w:r>
        <w:rPr>
          <w:rFonts w:ascii="Times New Roman" w:hAnsi="Times New Roman"/>
          <w:sz w:val="24"/>
          <w:szCs w:val="24"/>
        </w:rPr>
        <w:t>të</w:t>
      </w:r>
      <w:proofErr w:type="spellEnd"/>
      <w:r>
        <w:rPr>
          <w:rFonts w:ascii="Times New Roman" w:hAnsi="Times New Roman"/>
          <w:sz w:val="24"/>
          <w:szCs w:val="24"/>
        </w:rPr>
        <w:t xml:space="preserve"> </w:t>
      </w:r>
      <w:proofErr w:type="spellStart"/>
      <w:r>
        <w:rPr>
          <w:rFonts w:ascii="Times New Roman" w:hAnsi="Times New Roman"/>
          <w:sz w:val="24"/>
          <w:szCs w:val="24"/>
        </w:rPr>
        <w:t>sugjerojë</w:t>
      </w:r>
      <w:proofErr w:type="spellEnd"/>
      <w:r>
        <w:rPr>
          <w:rFonts w:ascii="Times New Roman" w:hAnsi="Times New Roman"/>
          <w:sz w:val="24"/>
          <w:szCs w:val="24"/>
        </w:rPr>
        <w:t xml:space="preserve"> </w:t>
      </w:r>
      <w:proofErr w:type="spellStart"/>
      <w:r>
        <w:rPr>
          <w:rFonts w:ascii="Times New Roman" w:hAnsi="Times New Roman"/>
          <w:sz w:val="24"/>
          <w:szCs w:val="24"/>
        </w:rPr>
        <w:t>shfrytëzimin</w:t>
      </w:r>
      <w:proofErr w:type="spellEnd"/>
      <w:r>
        <w:rPr>
          <w:rFonts w:ascii="Times New Roman" w:hAnsi="Times New Roman"/>
          <w:sz w:val="24"/>
          <w:szCs w:val="24"/>
        </w:rPr>
        <w:t xml:space="preserve"> e </w:t>
      </w:r>
      <w:proofErr w:type="spellStart"/>
      <w:r>
        <w:rPr>
          <w:rFonts w:ascii="Times New Roman" w:hAnsi="Times New Roman"/>
          <w:sz w:val="24"/>
          <w:szCs w:val="24"/>
        </w:rPr>
        <w:t>literaturës</w:t>
      </w:r>
      <w:proofErr w:type="spellEnd"/>
      <w:r>
        <w:rPr>
          <w:rFonts w:ascii="Times New Roman" w:hAnsi="Times New Roman"/>
          <w:sz w:val="24"/>
          <w:szCs w:val="24"/>
        </w:rPr>
        <w:t xml:space="preserve">, </w:t>
      </w:r>
      <w:proofErr w:type="spellStart"/>
      <w:r>
        <w:rPr>
          <w:rFonts w:ascii="Times New Roman" w:hAnsi="Times New Roman"/>
          <w:sz w:val="24"/>
          <w:szCs w:val="24"/>
        </w:rPr>
        <w:t>të</w:t>
      </w:r>
      <w:proofErr w:type="spellEnd"/>
      <w:r>
        <w:rPr>
          <w:rFonts w:ascii="Times New Roman" w:hAnsi="Times New Roman"/>
          <w:sz w:val="24"/>
          <w:szCs w:val="24"/>
        </w:rPr>
        <w:t xml:space="preserve"> </w:t>
      </w:r>
      <w:proofErr w:type="spellStart"/>
      <w:r>
        <w:rPr>
          <w:rFonts w:ascii="Times New Roman" w:hAnsi="Times New Roman"/>
          <w:sz w:val="24"/>
          <w:szCs w:val="24"/>
        </w:rPr>
        <w:t>përcaktojë</w:t>
      </w:r>
      <w:proofErr w:type="spellEnd"/>
      <w:r>
        <w:rPr>
          <w:rFonts w:ascii="Times New Roman" w:hAnsi="Times New Roman"/>
          <w:sz w:val="24"/>
          <w:szCs w:val="24"/>
        </w:rPr>
        <w:t xml:space="preserve"> </w:t>
      </w:r>
      <w:proofErr w:type="spellStart"/>
      <w:r>
        <w:rPr>
          <w:rFonts w:ascii="Times New Roman" w:hAnsi="Times New Roman"/>
          <w:sz w:val="24"/>
          <w:szCs w:val="24"/>
        </w:rPr>
        <w:t>afatet</w:t>
      </w:r>
      <w:proofErr w:type="spellEnd"/>
      <w:r>
        <w:rPr>
          <w:rFonts w:ascii="Times New Roman" w:hAnsi="Times New Roman"/>
          <w:sz w:val="24"/>
          <w:szCs w:val="24"/>
        </w:rPr>
        <w:t xml:space="preserve"> e </w:t>
      </w:r>
      <w:proofErr w:type="spellStart"/>
      <w:r>
        <w:rPr>
          <w:rFonts w:ascii="Times New Roman" w:hAnsi="Times New Roman"/>
          <w:sz w:val="24"/>
          <w:szCs w:val="24"/>
        </w:rPr>
        <w:t>punës</w:t>
      </w:r>
      <w:proofErr w:type="spellEnd"/>
      <w:r>
        <w:rPr>
          <w:rFonts w:ascii="Times New Roman" w:hAnsi="Times New Roman"/>
          <w:sz w:val="24"/>
          <w:szCs w:val="24"/>
        </w:rPr>
        <w:t xml:space="preserve"> </w:t>
      </w:r>
      <w:proofErr w:type="spellStart"/>
      <w:r>
        <w:rPr>
          <w:rFonts w:ascii="Times New Roman" w:hAnsi="Times New Roman"/>
          <w:sz w:val="24"/>
          <w:szCs w:val="24"/>
        </w:rPr>
        <w:t>dhe</w:t>
      </w:r>
      <w:proofErr w:type="spellEnd"/>
      <w:r>
        <w:rPr>
          <w:rFonts w:ascii="Times New Roman" w:hAnsi="Times New Roman"/>
          <w:sz w:val="24"/>
          <w:szCs w:val="24"/>
        </w:rPr>
        <w:t xml:space="preserve"> </w:t>
      </w:r>
      <w:proofErr w:type="spellStart"/>
      <w:r>
        <w:rPr>
          <w:rFonts w:ascii="Times New Roman" w:hAnsi="Times New Roman"/>
          <w:sz w:val="24"/>
          <w:szCs w:val="24"/>
        </w:rPr>
        <w:t>të</w:t>
      </w:r>
      <w:proofErr w:type="spellEnd"/>
      <w:r>
        <w:rPr>
          <w:rFonts w:ascii="Times New Roman" w:hAnsi="Times New Roman"/>
          <w:sz w:val="24"/>
          <w:szCs w:val="24"/>
        </w:rPr>
        <w:t xml:space="preserve"> </w:t>
      </w:r>
      <w:proofErr w:type="spellStart"/>
      <w:r>
        <w:rPr>
          <w:rFonts w:ascii="Times New Roman" w:hAnsi="Times New Roman"/>
          <w:sz w:val="24"/>
          <w:szCs w:val="24"/>
        </w:rPr>
        <w:t>kontrollojë</w:t>
      </w:r>
      <w:proofErr w:type="spellEnd"/>
      <w:r>
        <w:rPr>
          <w:rFonts w:ascii="Times New Roman" w:hAnsi="Times New Roman"/>
          <w:sz w:val="24"/>
          <w:szCs w:val="24"/>
        </w:rPr>
        <w:t xml:space="preserve"> </w:t>
      </w:r>
      <w:proofErr w:type="spellStart"/>
      <w:r>
        <w:rPr>
          <w:rFonts w:ascii="Times New Roman" w:hAnsi="Times New Roman"/>
          <w:sz w:val="24"/>
          <w:szCs w:val="24"/>
        </w:rPr>
        <w:t>realizimin</w:t>
      </w:r>
      <w:proofErr w:type="spellEnd"/>
      <w:r>
        <w:rPr>
          <w:rFonts w:ascii="Times New Roman" w:hAnsi="Times New Roman"/>
          <w:sz w:val="24"/>
          <w:szCs w:val="24"/>
        </w:rPr>
        <w:t xml:space="preserve"> e </w:t>
      </w:r>
      <w:proofErr w:type="spellStart"/>
      <w:r>
        <w:rPr>
          <w:rFonts w:ascii="Times New Roman" w:hAnsi="Times New Roman"/>
          <w:sz w:val="24"/>
          <w:szCs w:val="24"/>
        </w:rPr>
        <w:t>detyrave</w:t>
      </w:r>
      <w:proofErr w:type="spellEnd"/>
      <w:r>
        <w:rPr>
          <w:rFonts w:ascii="Times New Roman" w:hAnsi="Times New Roman"/>
          <w:sz w:val="24"/>
          <w:szCs w:val="24"/>
        </w:rPr>
        <w:t>.</w:t>
      </w:r>
    </w:p>
    <w:p w:rsidR="0044156B" w:rsidRDefault="0044156B" w14:paraId="4673B3C0" w14:textId="77777777">
      <w:pPr>
        <w:widowControl w:val="0"/>
        <w:tabs>
          <w:tab w:val="left" w:pos="9360"/>
        </w:tabs>
        <w:overflowPunct w:val="0"/>
        <w:autoSpaceDE w:val="0"/>
        <w:spacing w:after="0" w:line="307" w:lineRule="auto"/>
        <w:jc w:val="both"/>
        <w:sectPr w:rsidR="0044156B">
          <w:headerReference w:type="default" r:id="rId12"/>
          <w:footerReference w:type="default" r:id="rId13"/>
          <w:pgSz w:w="12240" w:h="15840" w:orient="portrait"/>
          <w:pgMar w:top="1416" w:right="1440" w:bottom="1440" w:left="1440" w:header="720" w:footer="720" w:gutter="0"/>
          <w:cols w:space="720"/>
          <w:docGrid w:linePitch="360"/>
        </w:sectPr>
      </w:pPr>
      <w:proofErr w:type="spellStart"/>
      <w:r>
        <w:rPr>
          <w:rFonts w:ascii="Times New Roman" w:hAnsi="Times New Roman"/>
          <w:sz w:val="24"/>
          <w:szCs w:val="24"/>
        </w:rPr>
        <w:t>Udhëheqës</w:t>
      </w:r>
      <w:proofErr w:type="spellEnd"/>
      <w:r>
        <w:rPr>
          <w:rFonts w:ascii="Times New Roman" w:hAnsi="Times New Roman"/>
          <w:sz w:val="24"/>
          <w:szCs w:val="24"/>
        </w:rPr>
        <w:t xml:space="preserve"> </w:t>
      </w:r>
      <w:proofErr w:type="spellStart"/>
      <w:r>
        <w:rPr>
          <w:rFonts w:ascii="Times New Roman" w:hAnsi="Times New Roman"/>
          <w:sz w:val="24"/>
          <w:szCs w:val="24"/>
        </w:rPr>
        <w:t>të</w:t>
      </w:r>
      <w:proofErr w:type="spellEnd"/>
      <w:r>
        <w:rPr>
          <w:rFonts w:ascii="Times New Roman" w:hAnsi="Times New Roman"/>
          <w:sz w:val="24"/>
          <w:szCs w:val="24"/>
        </w:rPr>
        <w:t xml:space="preserve"> </w:t>
      </w:r>
      <w:proofErr w:type="spellStart"/>
      <w:r>
        <w:rPr>
          <w:rFonts w:ascii="Times New Roman" w:hAnsi="Times New Roman"/>
          <w:sz w:val="24"/>
          <w:szCs w:val="24"/>
        </w:rPr>
        <w:t>punimit</w:t>
      </w:r>
      <w:proofErr w:type="spellEnd"/>
      <w:r>
        <w:rPr>
          <w:rFonts w:ascii="Times New Roman" w:hAnsi="Times New Roman"/>
          <w:sz w:val="24"/>
          <w:szCs w:val="24"/>
        </w:rPr>
        <w:t xml:space="preserve"> </w:t>
      </w:r>
      <w:proofErr w:type="spellStart"/>
      <w:r>
        <w:rPr>
          <w:rFonts w:ascii="Times New Roman" w:hAnsi="Times New Roman"/>
          <w:sz w:val="24"/>
          <w:szCs w:val="24"/>
        </w:rPr>
        <w:t>të</w:t>
      </w:r>
      <w:proofErr w:type="spellEnd"/>
      <w:r>
        <w:rPr>
          <w:rFonts w:ascii="Times New Roman" w:hAnsi="Times New Roman"/>
          <w:sz w:val="24"/>
          <w:szCs w:val="24"/>
        </w:rPr>
        <w:t xml:space="preserve"> </w:t>
      </w:r>
      <w:proofErr w:type="spellStart"/>
      <w:r>
        <w:rPr>
          <w:rFonts w:ascii="Times New Roman" w:hAnsi="Times New Roman"/>
          <w:sz w:val="24"/>
          <w:szCs w:val="24"/>
        </w:rPr>
        <w:t>diplomës</w:t>
      </w:r>
      <w:proofErr w:type="spellEnd"/>
      <w:r>
        <w:rPr>
          <w:rFonts w:ascii="Times New Roman" w:hAnsi="Times New Roman"/>
          <w:sz w:val="24"/>
          <w:szCs w:val="24"/>
        </w:rPr>
        <w:t xml:space="preserve"> </w:t>
      </w:r>
      <w:proofErr w:type="spellStart"/>
      <w:r>
        <w:rPr>
          <w:rFonts w:ascii="Times New Roman" w:hAnsi="Times New Roman"/>
          <w:sz w:val="24"/>
          <w:szCs w:val="24"/>
        </w:rPr>
        <w:t>mund</w:t>
      </w:r>
      <w:proofErr w:type="spellEnd"/>
      <w:r>
        <w:rPr>
          <w:rFonts w:ascii="Times New Roman" w:hAnsi="Times New Roman"/>
          <w:sz w:val="24"/>
          <w:szCs w:val="24"/>
        </w:rPr>
        <w:t xml:space="preserve"> </w:t>
      </w:r>
      <w:proofErr w:type="spellStart"/>
      <w:r>
        <w:rPr>
          <w:rFonts w:ascii="Times New Roman" w:hAnsi="Times New Roman"/>
          <w:sz w:val="24"/>
          <w:szCs w:val="24"/>
        </w:rPr>
        <w:t>të</w:t>
      </w:r>
      <w:proofErr w:type="spellEnd"/>
      <w:r>
        <w:rPr>
          <w:rFonts w:ascii="Times New Roman" w:hAnsi="Times New Roman"/>
          <w:sz w:val="24"/>
          <w:szCs w:val="24"/>
        </w:rPr>
        <w:t xml:space="preserve"> </w:t>
      </w:r>
      <w:proofErr w:type="spellStart"/>
      <w:r>
        <w:rPr>
          <w:rFonts w:ascii="Times New Roman" w:hAnsi="Times New Roman"/>
          <w:sz w:val="24"/>
          <w:szCs w:val="24"/>
        </w:rPr>
        <w:t>jenë</w:t>
      </w:r>
      <w:proofErr w:type="spellEnd"/>
      <w:r>
        <w:rPr>
          <w:rFonts w:ascii="Times New Roman" w:hAnsi="Times New Roman"/>
          <w:sz w:val="24"/>
          <w:szCs w:val="24"/>
        </w:rPr>
        <w:t xml:space="preserve"> </w:t>
      </w:r>
      <w:proofErr w:type="spellStart"/>
      <w:r>
        <w:rPr>
          <w:rFonts w:ascii="Times New Roman" w:hAnsi="Times New Roman"/>
          <w:sz w:val="24"/>
          <w:szCs w:val="24"/>
        </w:rPr>
        <w:t>pedagogët</w:t>
      </w:r>
      <w:proofErr w:type="spellEnd"/>
      <w:r>
        <w:rPr>
          <w:rFonts w:ascii="Times New Roman" w:hAnsi="Times New Roman"/>
          <w:sz w:val="24"/>
          <w:szCs w:val="24"/>
        </w:rPr>
        <w:t xml:space="preserve"> (</w:t>
      </w:r>
      <w:proofErr w:type="spellStart"/>
      <w:r>
        <w:rPr>
          <w:rFonts w:ascii="Times New Roman" w:hAnsi="Times New Roman"/>
          <w:sz w:val="24"/>
          <w:szCs w:val="24"/>
        </w:rPr>
        <w:t>të</w:t>
      </w:r>
      <w:proofErr w:type="spellEnd"/>
      <w:r>
        <w:rPr>
          <w:rFonts w:ascii="Times New Roman" w:hAnsi="Times New Roman"/>
          <w:sz w:val="24"/>
          <w:szCs w:val="24"/>
        </w:rPr>
        <w:t xml:space="preserve"> </w:t>
      </w:r>
      <w:proofErr w:type="spellStart"/>
      <w:r>
        <w:rPr>
          <w:rFonts w:ascii="Times New Roman" w:hAnsi="Times New Roman"/>
          <w:sz w:val="24"/>
          <w:szCs w:val="24"/>
        </w:rPr>
        <w:t>brendshëm</w:t>
      </w:r>
      <w:proofErr w:type="spellEnd"/>
      <w:r>
        <w:rPr>
          <w:rFonts w:ascii="Times New Roman" w:hAnsi="Times New Roman"/>
          <w:sz w:val="24"/>
          <w:szCs w:val="24"/>
        </w:rPr>
        <w:t xml:space="preserve"> </w:t>
      </w:r>
      <w:proofErr w:type="spellStart"/>
      <w:r>
        <w:rPr>
          <w:rFonts w:ascii="Times New Roman" w:hAnsi="Times New Roman"/>
          <w:sz w:val="24"/>
          <w:szCs w:val="24"/>
        </w:rPr>
        <w:t>apo</w:t>
      </w:r>
      <w:proofErr w:type="spellEnd"/>
      <w:r>
        <w:rPr>
          <w:rFonts w:ascii="Times New Roman" w:hAnsi="Times New Roman"/>
          <w:sz w:val="24"/>
          <w:szCs w:val="24"/>
        </w:rPr>
        <w:t xml:space="preserve"> </w:t>
      </w:r>
      <w:proofErr w:type="spellStart"/>
      <w:r>
        <w:rPr>
          <w:rFonts w:ascii="Times New Roman" w:hAnsi="Times New Roman"/>
          <w:sz w:val="24"/>
          <w:szCs w:val="24"/>
        </w:rPr>
        <w:t>të</w:t>
      </w:r>
      <w:proofErr w:type="spellEnd"/>
      <w:r>
        <w:rPr>
          <w:rFonts w:ascii="Times New Roman" w:hAnsi="Times New Roman"/>
          <w:sz w:val="24"/>
          <w:szCs w:val="24"/>
        </w:rPr>
        <w:t xml:space="preserve"> </w:t>
      </w:r>
      <w:proofErr w:type="spellStart"/>
      <w:r>
        <w:rPr>
          <w:rFonts w:ascii="Times New Roman" w:hAnsi="Times New Roman"/>
          <w:sz w:val="24"/>
          <w:szCs w:val="24"/>
        </w:rPr>
        <w:t>jashtëm</w:t>
      </w:r>
      <w:proofErr w:type="spellEnd"/>
      <w:r>
        <w:rPr>
          <w:rFonts w:ascii="Times New Roman" w:hAnsi="Times New Roman"/>
          <w:sz w:val="24"/>
          <w:szCs w:val="24"/>
        </w:rPr>
        <w:t xml:space="preserve">), </w:t>
      </w:r>
      <w:proofErr w:type="spellStart"/>
      <w:r>
        <w:rPr>
          <w:rFonts w:ascii="Times New Roman" w:hAnsi="Times New Roman"/>
          <w:sz w:val="24"/>
          <w:szCs w:val="24"/>
        </w:rPr>
        <w:t>specialistë</w:t>
      </w:r>
      <w:proofErr w:type="spellEnd"/>
      <w:r>
        <w:rPr>
          <w:rFonts w:ascii="Times New Roman" w:hAnsi="Times New Roman"/>
          <w:sz w:val="24"/>
          <w:szCs w:val="24"/>
        </w:rPr>
        <w:t xml:space="preserve"> </w:t>
      </w:r>
      <w:proofErr w:type="spellStart"/>
      <w:r>
        <w:rPr>
          <w:rFonts w:ascii="Times New Roman" w:hAnsi="Times New Roman"/>
          <w:sz w:val="24"/>
          <w:szCs w:val="24"/>
        </w:rPr>
        <w:t>të</w:t>
      </w:r>
      <w:proofErr w:type="spellEnd"/>
      <w:r>
        <w:rPr>
          <w:rFonts w:ascii="Times New Roman" w:hAnsi="Times New Roman"/>
          <w:sz w:val="24"/>
          <w:szCs w:val="24"/>
        </w:rPr>
        <w:t xml:space="preserve"> </w:t>
      </w:r>
      <w:proofErr w:type="spellStart"/>
      <w:r>
        <w:rPr>
          <w:rFonts w:ascii="Times New Roman" w:hAnsi="Times New Roman"/>
          <w:sz w:val="24"/>
          <w:szCs w:val="24"/>
        </w:rPr>
        <w:t>tjerë</w:t>
      </w:r>
      <w:proofErr w:type="spellEnd"/>
      <w:r>
        <w:rPr>
          <w:rFonts w:ascii="Times New Roman" w:hAnsi="Times New Roman"/>
          <w:sz w:val="24"/>
          <w:szCs w:val="24"/>
        </w:rPr>
        <w:t xml:space="preserve"> </w:t>
      </w:r>
      <w:proofErr w:type="spellStart"/>
      <w:r>
        <w:rPr>
          <w:rFonts w:ascii="Times New Roman" w:hAnsi="Times New Roman"/>
          <w:sz w:val="24"/>
          <w:szCs w:val="24"/>
        </w:rPr>
        <w:t>te</w:t>
      </w:r>
      <w:proofErr w:type="spellEnd"/>
      <w:r>
        <w:rPr>
          <w:rFonts w:ascii="Times New Roman" w:hAnsi="Times New Roman"/>
          <w:sz w:val="24"/>
          <w:szCs w:val="24"/>
        </w:rPr>
        <w:t xml:space="preserve"> </w:t>
      </w:r>
      <w:proofErr w:type="spellStart"/>
      <w:r>
        <w:rPr>
          <w:rFonts w:ascii="Times New Roman" w:hAnsi="Times New Roman"/>
          <w:sz w:val="24"/>
          <w:szCs w:val="24"/>
        </w:rPr>
        <w:t>fushës</w:t>
      </w:r>
      <w:proofErr w:type="spellEnd"/>
      <w:r>
        <w:rPr>
          <w:rFonts w:ascii="Times New Roman" w:hAnsi="Times New Roman"/>
          <w:sz w:val="24"/>
          <w:szCs w:val="24"/>
        </w:rPr>
        <w:t xml:space="preserve"> </w:t>
      </w:r>
      <w:proofErr w:type="spellStart"/>
      <w:r>
        <w:rPr>
          <w:rFonts w:ascii="Times New Roman" w:hAnsi="Times New Roman"/>
          <w:sz w:val="24"/>
          <w:szCs w:val="24"/>
        </w:rPr>
        <w:t>të</w:t>
      </w:r>
      <w:proofErr w:type="spellEnd"/>
      <w:r>
        <w:rPr>
          <w:rFonts w:ascii="Times New Roman" w:hAnsi="Times New Roman"/>
          <w:sz w:val="24"/>
          <w:szCs w:val="24"/>
        </w:rPr>
        <w:t xml:space="preserve"> </w:t>
      </w:r>
      <w:proofErr w:type="spellStart"/>
      <w:r>
        <w:rPr>
          <w:rFonts w:ascii="Times New Roman" w:hAnsi="Times New Roman"/>
          <w:sz w:val="24"/>
          <w:szCs w:val="24"/>
        </w:rPr>
        <w:t>cilët</w:t>
      </w:r>
      <w:proofErr w:type="spellEnd"/>
      <w:r>
        <w:rPr>
          <w:rFonts w:ascii="Times New Roman" w:hAnsi="Times New Roman"/>
          <w:sz w:val="24"/>
          <w:szCs w:val="24"/>
        </w:rPr>
        <w:t xml:space="preserve"> </w:t>
      </w:r>
      <w:proofErr w:type="spellStart"/>
      <w:r>
        <w:rPr>
          <w:rFonts w:ascii="Times New Roman" w:hAnsi="Times New Roman"/>
          <w:sz w:val="24"/>
          <w:szCs w:val="24"/>
        </w:rPr>
        <w:t>kanë</w:t>
      </w:r>
      <w:proofErr w:type="spellEnd"/>
      <w:r>
        <w:rPr>
          <w:rFonts w:ascii="Times New Roman" w:hAnsi="Times New Roman"/>
          <w:sz w:val="24"/>
          <w:szCs w:val="24"/>
        </w:rPr>
        <w:t xml:space="preserve"> </w:t>
      </w:r>
      <w:proofErr w:type="spellStart"/>
      <w:r>
        <w:rPr>
          <w:rFonts w:ascii="Times New Roman" w:hAnsi="Times New Roman"/>
          <w:sz w:val="24"/>
          <w:szCs w:val="24"/>
        </w:rPr>
        <w:t>një</w:t>
      </w:r>
      <w:proofErr w:type="spellEnd"/>
      <w:r>
        <w:rPr>
          <w:rFonts w:ascii="Times New Roman" w:hAnsi="Times New Roman"/>
          <w:sz w:val="24"/>
          <w:szCs w:val="24"/>
        </w:rPr>
        <w:t xml:space="preserve"> </w:t>
      </w:r>
      <w:proofErr w:type="spellStart"/>
      <w:r>
        <w:rPr>
          <w:rFonts w:ascii="Times New Roman" w:hAnsi="Times New Roman"/>
          <w:sz w:val="24"/>
          <w:szCs w:val="24"/>
        </w:rPr>
        <w:t>eksperiencë</w:t>
      </w:r>
      <w:proofErr w:type="spellEnd"/>
      <w:r>
        <w:rPr>
          <w:rFonts w:ascii="Times New Roman" w:hAnsi="Times New Roman"/>
          <w:sz w:val="24"/>
          <w:szCs w:val="24"/>
        </w:rPr>
        <w:t xml:space="preserve"> </w:t>
      </w:r>
      <w:proofErr w:type="spellStart"/>
      <w:r>
        <w:rPr>
          <w:rFonts w:ascii="Times New Roman" w:hAnsi="Times New Roman"/>
          <w:sz w:val="24"/>
          <w:szCs w:val="24"/>
        </w:rPr>
        <w:t>të</w:t>
      </w:r>
      <w:proofErr w:type="spellEnd"/>
      <w:r>
        <w:rPr>
          <w:rFonts w:ascii="Times New Roman" w:hAnsi="Times New Roman"/>
          <w:sz w:val="24"/>
          <w:szCs w:val="24"/>
        </w:rPr>
        <w:t xml:space="preserve"> </w:t>
      </w:r>
      <w:proofErr w:type="spellStart"/>
      <w:r>
        <w:rPr>
          <w:rFonts w:ascii="Times New Roman" w:hAnsi="Times New Roman"/>
          <w:sz w:val="24"/>
          <w:szCs w:val="24"/>
        </w:rPr>
        <w:t>paktën</w:t>
      </w:r>
      <w:proofErr w:type="spellEnd"/>
      <w:r>
        <w:rPr>
          <w:rFonts w:ascii="Times New Roman" w:hAnsi="Times New Roman"/>
          <w:sz w:val="24"/>
          <w:szCs w:val="24"/>
        </w:rPr>
        <w:t xml:space="preserve"> 3-5 </w:t>
      </w:r>
      <w:proofErr w:type="spellStart"/>
      <w:r>
        <w:rPr>
          <w:rFonts w:ascii="Times New Roman" w:hAnsi="Times New Roman"/>
          <w:sz w:val="24"/>
          <w:szCs w:val="24"/>
        </w:rPr>
        <w:t>vjet</w:t>
      </w:r>
      <w:proofErr w:type="spellEnd"/>
      <w:r>
        <w:rPr>
          <w:rFonts w:ascii="Times New Roman" w:hAnsi="Times New Roman"/>
          <w:sz w:val="24"/>
          <w:szCs w:val="24"/>
        </w:rPr>
        <w:t>.</w:t>
      </w:r>
    </w:p>
    <w:p w:rsidR="0044156B" w:rsidRDefault="2869524E" w14:paraId="453830F6" w14:textId="610195FB">
      <w:pPr>
        <w:pStyle w:val="Heading1"/>
        <w:numPr>
          <w:ilvl w:val="0"/>
          <w:numId w:val="6"/>
        </w:numPr>
        <w:tabs>
          <w:tab w:val="left" w:pos="630"/>
        </w:tabs>
        <w:ind w:left="540" w:firstLine="0"/>
      </w:pPr>
      <w:bookmarkStart w:name="__RefHeading___Toc523134758" w:id="5"/>
      <w:bookmarkStart w:name="page4" w:id="6"/>
      <w:bookmarkEnd w:id="5"/>
      <w:bookmarkEnd w:id="6"/>
      <w:r w:rsidRPr="00A8131B">
        <w:rPr>
          <w:rFonts w:ascii="Times New Roman" w:hAnsi="Times New Roman"/>
          <w:color w:val="1F497D"/>
          <w:sz w:val="28"/>
          <w:szCs w:val="28"/>
        </w:rPr>
        <w:t xml:space="preserve"> </w:t>
      </w:r>
      <w:r w:rsidRPr="00A8131B" w:rsidR="0044156B">
        <w:rPr>
          <w:rFonts w:ascii="Times New Roman" w:hAnsi="Times New Roman"/>
          <w:color w:val="1F497D"/>
          <w:sz w:val="28"/>
          <w:szCs w:val="28"/>
        </w:rPr>
        <w:t>ORGANIZIMI I PUNËS SË PUNIMIT TË DIPLOMËS</w:t>
      </w:r>
    </w:p>
    <w:p w:rsidR="0044156B" w:rsidRDefault="0044156B" w14:paraId="262EE97F" w14:textId="77777777">
      <w:pPr>
        <w:pStyle w:val="ListParagraph"/>
        <w:numPr>
          <w:ilvl w:val="0"/>
          <w:numId w:val="5"/>
        </w:numPr>
        <w:spacing w:before="240"/>
        <w:jc w:val="both"/>
      </w:pPr>
      <w:r>
        <w:rPr>
          <w:rFonts w:ascii="Times New Roman" w:hAnsi="Times New Roman"/>
          <w:b/>
          <w:sz w:val="24"/>
          <w:szCs w:val="24"/>
        </w:rPr>
        <w:t xml:space="preserve">Kopertina </w:t>
      </w:r>
    </w:p>
    <w:p w:rsidR="0044156B" w:rsidRDefault="0044156B" w14:paraId="463F29E8" w14:textId="77777777">
      <w:pPr>
        <w:pStyle w:val="ListParagraph"/>
        <w:spacing w:before="240"/>
        <w:ind w:left="810"/>
        <w:jc w:val="both"/>
        <w:rPr>
          <w:rFonts w:ascii="Times New Roman" w:hAnsi="Times New Roman"/>
          <w:b/>
          <w:sz w:val="24"/>
          <w:szCs w:val="24"/>
        </w:rPr>
      </w:pPr>
    </w:p>
    <w:p w:rsidR="0044156B" w:rsidRDefault="0044156B" w14:paraId="0C513287" w14:textId="77777777">
      <w:pPr>
        <w:pStyle w:val="ListParagraph"/>
        <w:numPr>
          <w:ilvl w:val="0"/>
          <w:numId w:val="5"/>
        </w:numPr>
        <w:spacing w:before="240" w:after="0"/>
        <w:jc w:val="both"/>
      </w:pPr>
      <w:r>
        <w:rPr>
          <w:rFonts w:ascii="Times New Roman" w:hAnsi="Times New Roman"/>
          <w:b/>
          <w:sz w:val="24"/>
          <w:szCs w:val="24"/>
        </w:rPr>
        <w:t xml:space="preserve">Titulli </w:t>
      </w:r>
    </w:p>
    <w:p w:rsidR="0044156B" w:rsidRDefault="0044156B" w14:paraId="780D1B84" w14:textId="77777777">
      <w:pPr>
        <w:ind w:left="450" w:firstLine="270"/>
        <w:jc w:val="both"/>
      </w:pPr>
      <w:proofErr w:type="spellStart"/>
      <w:r>
        <w:rPr>
          <w:rFonts w:ascii="Times New Roman" w:hAnsi="Times New Roman"/>
          <w:sz w:val="24"/>
          <w:szCs w:val="24"/>
        </w:rPr>
        <w:t>Titulli</w:t>
      </w:r>
      <w:proofErr w:type="spellEnd"/>
      <w:r>
        <w:rPr>
          <w:rFonts w:ascii="Times New Roman" w:hAnsi="Times New Roman"/>
          <w:sz w:val="24"/>
          <w:szCs w:val="24"/>
        </w:rPr>
        <w:t xml:space="preserve"> </w:t>
      </w:r>
      <w:proofErr w:type="spellStart"/>
      <w:r>
        <w:rPr>
          <w:rFonts w:ascii="Times New Roman" w:hAnsi="Times New Roman"/>
          <w:sz w:val="24"/>
          <w:szCs w:val="24"/>
        </w:rPr>
        <w:t>duhet</w:t>
      </w:r>
      <w:proofErr w:type="spellEnd"/>
      <w:r>
        <w:rPr>
          <w:rFonts w:ascii="Times New Roman" w:hAnsi="Times New Roman"/>
          <w:sz w:val="24"/>
          <w:szCs w:val="24"/>
        </w:rPr>
        <w:t xml:space="preserve"> </w:t>
      </w:r>
      <w:proofErr w:type="spellStart"/>
      <w:r>
        <w:rPr>
          <w:rFonts w:ascii="Times New Roman" w:hAnsi="Times New Roman"/>
          <w:sz w:val="24"/>
          <w:szCs w:val="24"/>
        </w:rPr>
        <w:t>të</w:t>
      </w:r>
      <w:proofErr w:type="spellEnd"/>
      <w:r>
        <w:rPr>
          <w:rFonts w:ascii="Times New Roman" w:hAnsi="Times New Roman"/>
          <w:sz w:val="24"/>
          <w:szCs w:val="24"/>
        </w:rPr>
        <w:t xml:space="preserve"> </w:t>
      </w:r>
      <w:proofErr w:type="spellStart"/>
      <w:r>
        <w:rPr>
          <w:rFonts w:ascii="Times New Roman" w:hAnsi="Times New Roman"/>
          <w:sz w:val="24"/>
          <w:szCs w:val="24"/>
        </w:rPr>
        <w:t>përcaktohet</w:t>
      </w:r>
      <w:proofErr w:type="spellEnd"/>
      <w:r>
        <w:rPr>
          <w:rFonts w:ascii="Times New Roman" w:hAnsi="Times New Roman"/>
          <w:sz w:val="24"/>
          <w:szCs w:val="24"/>
        </w:rPr>
        <w:t xml:space="preserve"> me </w:t>
      </w:r>
      <w:proofErr w:type="spellStart"/>
      <w:r>
        <w:rPr>
          <w:rFonts w:ascii="Times New Roman" w:hAnsi="Times New Roman"/>
          <w:sz w:val="24"/>
          <w:szCs w:val="24"/>
        </w:rPr>
        <w:t>qartësi</w:t>
      </w:r>
      <w:proofErr w:type="spellEnd"/>
      <w:r>
        <w:rPr>
          <w:rFonts w:ascii="Times New Roman" w:hAnsi="Times New Roman"/>
          <w:sz w:val="24"/>
          <w:szCs w:val="24"/>
        </w:rPr>
        <w:t xml:space="preserve"> </w:t>
      </w:r>
      <w:proofErr w:type="spellStart"/>
      <w:r>
        <w:rPr>
          <w:rFonts w:ascii="Times New Roman" w:hAnsi="Times New Roman"/>
          <w:sz w:val="24"/>
          <w:szCs w:val="24"/>
        </w:rPr>
        <w:t>dhe</w:t>
      </w:r>
      <w:proofErr w:type="spellEnd"/>
      <w:r>
        <w:rPr>
          <w:rFonts w:ascii="Times New Roman" w:hAnsi="Times New Roman"/>
          <w:sz w:val="24"/>
          <w:szCs w:val="24"/>
        </w:rPr>
        <w:t xml:space="preserve"> </w:t>
      </w:r>
      <w:proofErr w:type="spellStart"/>
      <w:r>
        <w:rPr>
          <w:rFonts w:ascii="Times New Roman" w:hAnsi="Times New Roman"/>
          <w:sz w:val="24"/>
          <w:szCs w:val="24"/>
        </w:rPr>
        <w:t>të</w:t>
      </w:r>
      <w:proofErr w:type="spellEnd"/>
      <w:r>
        <w:rPr>
          <w:rFonts w:ascii="Times New Roman" w:hAnsi="Times New Roman"/>
          <w:sz w:val="24"/>
          <w:szCs w:val="24"/>
        </w:rPr>
        <w:t xml:space="preserve"> </w:t>
      </w:r>
      <w:proofErr w:type="spellStart"/>
      <w:r>
        <w:rPr>
          <w:rFonts w:ascii="Times New Roman" w:hAnsi="Times New Roman"/>
          <w:sz w:val="24"/>
          <w:szCs w:val="24"/>
        </w:rPr>
        <w:t>përfshijë</w:t>
      </w:r>
      <w:proofErr w:type="spellEnd"/>
      <w:r>
        <w:rPr>
          <w:rFonts w:ascii="Times New Roman" w:hAnsi="Times New Roman"/>
          <w:sz w:val="24"/>
          <w:szCs w:val="24"/>
        </w:rPr>
        <w:t xml:space="preserve"> </w:t>
      </w:r>
      <w:proofErr w:type="spellStart"/>
      <w:r>
        <w:rPr>
          <w:rFonts w:ascii="Times New Roman" w:hAnsi="Times New Roman"/>
          <w:sz w:val="24"/>
          <w:szCs w:val="24"/>
        </w:rPr>
        <w:t>thelbin</w:t>
      </w:r>
      <w:proofErr w:type="spellEnd"/>
      <w:r>
        <w:rPr>
          <w:rFonts w:ascii="Times New Roman" w:hAnsi="Times New Roman"/>
          <w:sz w:val="24"/>
          <w:szCs w:val="24"/>
        </w:rPr>
        <w:t xml:space="preserve"> e </w:t>
      </w:r>
      <w:proofErr w:type="spellStart"/>
      <w:r>
        <w:rPr>
          <w:rFonts w:ascii="Times New Roman" w:hAnsi="Times New Roman"/>
          <w:sz w:val="24"/>
          <w:szCs w:val="24"/>
        </w:rPr>
        <w:t>problemit</w:t>
      </w:r>
      <w:proofErr w:type="spellEnd"/>
      <w:r>
        <w:rPr>
          <w:rFonts w:ascii="Times New Roman" w:hAnsi="Times New Roman"/>
          <w:sz w:val="24"/>
          <w:szCs w:val="24"/>
        </w:rPr>
        <w:t xml:space="preserve"> </w:t>
      </w:r>
      <w:proofErr w:type="spellStart"/>
      <w:r>
        <w:rPr>
          <w:rFonts w:ascii="Times New Roman" w:hAnsi="Times New Roman"/>
          <w:sz w:val="24"/>
          <w:szCs w:val="24"/>
        </w:rPr>
        <w:t>hulumtues</w:t>
      </w:r>
      <w:proofErr w:type="spellEnd"/>
      <w:r>
        <w:rPr>
          <w:rFonts w:ascii="Times New Roman" w:hAnsi="Times New Roman"/>
          <w:sz w:val="24"/>
          <w:szCs w:val="24"/>
        </w:rPr>
        <w:t>.</w:t>
      </w:r>
    </w:p>
    <w:p w:rsidR="0044156B" w:rsidRDefault="0044156B" w14:paraId="253A658E" w14:textId="77777777">
      <w:pPr>
        <w:pStyle w:val="ListParagraph"/>
        <w:numPr>
          <w:ilvl w:val="0"/>
          <w:numId w:val="5"/>
        </w:numPr>
        <w:spacing w:after="0"/>
        <w:jc w:val="both"/>
      </w:pPr>
      <w:r>
        <w:rPr>
          <w:rFonts w:ascii="Times New Roman" w:hAnsi="Times New Roman"/>
          <w:b/>
          <w:sz w:val="24"/>
          <w:szCs w:val="24"/>
        </w:rPr>
        <w:t xml:space="preserve">Përmbajtja </w:t>
      </w:r>
    </w:p>
    <w:p w:rsidR="0044156B" w:rsidRDefault="0044156B" w14:paraId="6E211DFB" w14:textId="77777777">
      <w:pPr>
        <w:ind w:firstLine="720"/>
        <w:jc w:val="both"/>
      </w:pPr>
      <w:proofErr w:type="spellStart"/>
      <w:r>
        <w:rPr>
          <w:rFonts w:ascii="Times New Roman" w:hAnsi="Times New Roman"/>
          <w:sz w:val="24"/>
          <w:szCs w:val="24"/>
        </w:rPr>
        <w:t>Përmbajtja</w:t>
      </w:r>
      <w:proofErr w:type="spellEnd"/>
      <w:r>
        <w:rPr>
          <w:rFonts w:ascii="Times New Roman" w:hAnsi="Times New Roman"/>
          <w:sz w:val="24"/>
          <w:szCs w:val="24"/>
        </w:rPr>
        <w:t xml:space="preserve"> </w:t>
      </w:r>
      <w:proofErr w:type="spellStart"/>
      <w:r>
        <w:rPr>
          <w:rFonts w:ascii="Times New Roman" w:hAnsi="Times New Roman"/>
          <w:sz w:val="24"/>
          <w:szCs w:val="24"/>
        </w:rPr>
        <w:t>të</w:t>
      </w:r>
      <w:proofErr w:type="spellEnd"/>
      <w:r>
        <w:rPr>
          <w:rFonts w:ascii="Times New Roman" w:hAnsi="Times New Roman"/>
          <w:sz w:val="24"/>
          <w:szCs w:val="24"/>
        </w:rPr>
        <w:t xml:space="preserve"> </w:t>
      </w:r>
      <w:proofErr w:type="spellStart"/>
      <w:r>
        <w:rPr>
          <w:rFonts w:ascii="Times New Roman" w:hAnsi="Times New Roman"/>
          <w:sz w:val="24"/>
          <w:szCs w:val="24"/>
        </w:rPr>
        <w:t>përbëhet</w:t>
      </w:r>
      <w:proofErr w:type="spellEnd"/>
      <w:r>
        <w:rPr>
          <w:rFonts w:ascii="Times New Roman" w:hAnsi="Times New Roman"/>
          <w:sz w:val="24"/>
          <w:szCs w:val="24"/>
        </w:rPr>
        <w:t xml:space="preserve"> </w:t>
      </w:r>
      <w:proofErr w:type="spellStart"/>
      <w:r>
        <w:rPr>
          <w:rFonts w:ascii="Times New Roman" w:hAnsi="Times New Roman"/>
          <w:sz w:val="24"/>
          <w:szCs w:val="24"/>
        </w:rPr>
        <w:t>nga</w:t>
      </w:r>
      <w:proofErr w:type="spellEnd"/>
      <w:r>
        <w:rPr>
          <w:rFonts w:ascii="Times New Roman" w:hAnsi="Times New Roman"/>
          <w:sz w:val="24"/>
          <w:szCs w:val="24"/>
        </w:rPr>
        <w:t xml:space="preserve"> </w:t>
      </w:r>
      <w:proofErr w:type="spellStart"/>
      <w:r>
        <w:rPr>
          <w:rFonts w:ascii="Times New Roman" w:hAnsi="Times New Roman"/>
          <w:sz w:val="24"/>
          <w:szCs w:val="24"/>
        </w:rPr>
        <w:t>titujt</w:t>
      </w:r>
      <w:proofErr w:type="spellEnd"/>
      <w:r>
        <w:rPr>
          <w:rFonts w:ascii="Times New Roman" w:hAnsi="Times New Roman"/>
          <w:sz w:val="24"/>
          <w:szCs w:val="24"/>
        </w:rPr>
        <w:t xml:space="preserve"> </w:t>
      </w:r>
      <w:proofErr w:type="spellStart"/>
      <w:r>
        <w:rPr>
          <w:rFonts w:ascii="Times New Roman" w:hAnsi="Times New Roman"/>
          <w:sz w:val="24"/>
          <w:szCs w:val="24"/>
        </w:rPr>
        <w:t>dhe</w:t>
      </w:r>
      <w:proofErr w:type="spellEnd"/>
      <w:r>
        <w:rPr>
          <w:rFonts w:ascii="Times New Roman" w:hAnsi="Times New Roman"/>
          <w:sz w:val="24"/>
          <w:szCs w:val="24"/>
        </w:rPr>
        <w:t xml:space="preserve"> </w:t>
      </w:r>
      <w:proofErr w:type="spellStart"/>
      <w:r>
        <w:rPr>
          <w:rFonts w:ascii="Times New Roman" w:hAnsi="Times New Roman"/>
          <w:sz w:val="24"/>
          <w:szCs w:val="24"/>
        </w:rPr>
        <w:t>nëntitujt</w:t>
      </w:r>
      <w:proofErr w:type="spellEnd"/>
      <w:r>
        <w:rPr>
          <w:rFonts w:ascii="Times New Roman" w:hAnsi="Times New Roman"/>
          <w:sz w:val="24"/>
          <w:szCs w:val="24"/>
        </w:rPr>
        <w:t xml:space="preserve">, me </w:t>
      </w:r>
      <w:proofErr w:type="spellStart"/>
      <w:r>
        <w:rPr>
          <w:rFonts w:ascii="Times New Roman" w:hAnsi="Times New Roman"/>
          <w:sz w:val="24"/>
          <w:szCs w:val="24"/>
        </w:rPr>
        <w:t>numrin</w:t>
      </w:r>
      <w:proofErr w:type="spellEnd"/>
      <w:r>
        <w:rPr>
          <w:rFonts w:ascii="Times New Roman" w:hAnsi="Times New Roman"/>
          <w:sz w:val="24"/>
          <w:szCs w:val="24"/>
        </w:rPr>
        <w:t xml:space="preserve"> </w:t>
      </w:r>
      <w:proofErr w:type="spellStart"/>
      <w:r>
        <w:rPr>
          <w:rFonts w:ascii="Times New Roman" w:hAnsi="Times New Roman"/>
          <w:sz w:val="24"/>
          <w:szCs w:val="24"/>
        </w:rPr>
        <w:t>përkatës</w:t>
      </w:r>
      <w:proofErr w:type="spellEnd"/>
      <w:r>
        <w:rPr>
          <w:rFonts w:ascii="Times New Roman" w:hAnsi="Times New Roman"/>
          <w:sz w:val="24"/>
          <w:szCs w:val="24"/>
        </w:rPr>
        <w:t xml:space="preserve"> </w:t>
      </w:r>
      <w:proofErr w:type="spellStart"/>
      <w:r>
        <w:rPr>
          <w:rFonts w:ascii="Times New Roman" w:hAnsi="Times New Roman"/>
          <w:sz w:val="24"/>
          <w:szCs w:val="24"/>
        </w:rPr>
        <w:t>të</w:t>
      </w:r>
      <w:proofErr w:type="spellEnd"/>
      <w:r>
        <w:rPr>
          <w:rFonts w:ascii="Times New Roman" w:hAnsi="Times New Roman"/>
          <w:sz w:val="24"/>
          <w:szCs w:val="24"/>
        </w:rPr>
        <w:t xml:space="preserve"> </w:t>
      </w:r>
      <w:proofErr w:type="spellStart"/>
      <w:r>
        <w:rPr>
          <w:rFonts w:ascii="Times New Roman" w:hAnsi="Times New Roman"/>
          <w:sz w:val="24"/>
          <w:szCs w:val="24"/>
        </w:rPr>
        <w:t>faqes</w:t>
      </w:r>
      <w:proofErr w:type="spellEnd"/>
      <w:r>
        <w:rPr>
          <w:rFonts w:ascii="Times New Roman" w:hAnsi="Times New Roman"/>
          <w:sz w:val="24"/>
          <w:szCs w:val="24"/>
        </w:rPr>
        <w:t xml:space="preserve">. </w:t>
      </w:r>
    </w:p>
    <w:p w:rsidR="0044156B" w:rsidRDefault="0044156B" w14:paraId="7ADAEA25" w14:textId="77777777">
      <w:pPr>
        <w:numPr>
          <w:ilvl w:val="0"/>
          <w:numId w:val="5"/>
        </w:numPr>
        <w:spacing w:after="0"/>
        <w:jc w:val="both"/>
      </w:pPr>
      <w:proofErr w:type="spellStart"/>
      <w:r>
        <w:rPr>
          <w:rFonts w:ascii="Times New Roman" w:hAnsi="Times New Roman"/>
          <w:b/>
          <w:sz w:val="24"/>
          <w:szCs w:val="24"/>
        </w:rPr>
        <w:t>Lista</w:t>
      </w:r>
      <w:proofErr w:type="spellEnd"/>
      <w:r>
        <w:rPr>
          <w:rFonts w:ascii="Times New Roman" w:hAnsi="Times New Roman"/>
          <w:b/>
          <w:sz w:val="24"/>
          <w:szCs w:val="24"/>
        </w:rPr>
        <w:t xml:space="preserve"> e </w:t>
      </w:r>
      <w:proofErr w:type="spellStart"/>
      <w:r>
        <w:rPr>
          <w:rFonts w:ascii="Times New Roman" w:hAnsi="Times New Roman"/>
          <w:b/>
          <w:sz w:val="24"/>
          <w:szCs w:val="24"/>
        </w:rPr>
        <w:t>figurave</w:t>
      </w:r>
      <w:proofErr w:type="spellEnd"/>
      <w:r>
        <w:rPr>
          <w:rFonts w:ascii="Times New Roman" w:hAnsi="Times New Roman"/>
          <w:b/>
          <w:sz w:val="24"/>
          <w:szCs w:val="24"/>
        </w:rPr>
        <w:t xml:space="preserve"> </w:t>
      </w:r>
    </w:p>
    <w:p w:rsidR="0044156B" w:rsidRDefault="0044156B" w14:paraId="46A95CD1" w14:textId="77777777">
      <w:pPr>
        <w:ind w:left="450" w:firstLine="270"/>
        <w:jc w:val="both"/>
      </w:pPr>
      <w:proofErr w:type="spellStart"/>
      <w:r>
        <w:rPr>
          <w:rFonts w:ascii="Times New Roman" w:hAnsi="Times New Roman"/>
          <w:sz w:val="24"/>
          <w:szCs w:val="24"/>
        </w:rPr>
        <w:t>Në</w:t>
      </w:r>
      <w:proofErr w:type="spellEnd"/>
      <w:r>
        <w:rPr>
          <w:rFonts w:ascii="Times New Roman" w:hAnsi="Times New Roman"/>
          <w:sz w:val="24"/>
          <w:szCs w:val="24"/>
        </w:rPr>
        <w:t xml:space="preserve"> </w:t>
      </w:r>
      <w:proofErr w:type="spellStart"/>
      <w:r>
        <w:rPr>
          <w:rFonts w:ascii="Times New Roman" w:hAnsi="Times New Roman"/>
          <w:sz w:val="24"/>
          <w:szCs w:val="24"/>
        </w:rPr>
        <w:t>listën</w:t>
      </w:r>
      <w:proofErr w:type="spellEnd"/>
      <w:r>
        <w:rPr>
          <w:rFonts w:ascii="Times New Roman" w:hAnsi="Times New Roman"/>
          <w:sz w:val="24"/>
          <w:szCs w:val="24"/>
        </w:rPr>
        <w:t xml:space="preserve"> e </w:t>
      </w:r>
      <w:proofErr w:type="spellStart"/>
      <w:r>
        <w:rPr>
          <w:rFonts w:ascii="Times New Roman" w:hAnsi="Times New Roman"/>
          <w:sz w:val="24"/>
          <w:szCs w:val="24"/>
        </w:rPr>
        <w:t>figurave</w:t>
      </w:r>
      <w:proofErr w:type="spellEnd"/>
      <w:r>
        <w:rPr>
          <w:rFonts w:ascii="Times New Roman" w:hAnsi="Times New Roman"/>
          <w:sz w:val="24"/>
          <w:szCs w:val="24"/>
        </w:rPr>
        <w:t xml:space="preserve"> </w:t>
      </w:r>
      <w:proofErr w:type="spellStart"/>
      <w:r>
        <w:rPr>
          <w:rFonts w:ascii="Times New Roman" w:hAnsi="Times New Roman"/>
          <w:sz w:val="24"/>
          <w:szCs w:val="24"/>
        </w:rPr>
        <w:t>duhet</w:t>
      </w:r>
      <w:proofErr w:type="spellEnd"/>
      <w:r>
        <w:rPr>
          <w:rFonts w:ascii="Times New Roman" w:hAnsi="Times New Roman"/>
          <w:sz w:val="24"/>
          <w:szCs w:val="24"/>
        </w:rPr>
        <w:t xml:space="preserve"> </w:t>
      </w:r>
      <w:proofErr w:type="spellStart"/>
      <w:r>
        <w:rPr>
          <w:rFonts w:ascii="Times New Roman" w:hAnsi="Times New Roman"/>
          <w:sz w:val="24"/>
          <w:szCs w:val="24"/>
        </w:rPr>
        <w:t>të</w:t>
      </w:r>
      <w:proofErr w:type="spellEnd"/>
      <w:r>
        <w:rPr>
          <w:rFonts w:ascii="Times New Roman" w:hAnsi="Times New Roman"/>
          <w:sz w:val="24"/>
          <w:szCs w:val="24"/>
        </w:rPr>
        <w:t xml:space="preserve"> </w:t>
      </w:r>
      <w:proofErr w:type="spellStart"/>
      <w:r>
        <w:rPr>
          <w:rFonts w:ascii="Times New Roman" w:hAnsi="Times New Roman"/>
          <w:sz w:val="24"/>
          <w:szCs w:val="24"/>
        </w:rPr>
        <w:t>specifikohet</w:t>
      </w:r>
      <w:proofErr w:type="spellEnd"/>
      <w:r>
        <w:rPr>
          <w:rFonts w:ascii="Times New Roman" w:hAnsi="Times New Roman"/>
          <w:sz w:val="24"/>
          <w:szCs w:val="24"/>
        </w:rPr>
        <w:t xml:space="preserve"> </w:t>
      </w:r>
      <w:proofErr w:type="spellStart"/>
      <w:r>
        <w:rPr>
          <w:rFonts w:ascii="Times New Roman" w:hAnsi="Times New Roman"/>
          <w:sz w:val="24"/>
          <w:szCs w:val="24"/>
        </w:rPr>
        <w:t>emri</w:t>
      </w:r>
      <w:proofErr w:type="spellEnd"/>
      <w:r>
        <w:rPr>
          <w:rFonts w:ascii="Times New Roman" w:hAnsi="Times New Roman"/>
          <w:sz w:val="24"/>
          <w:szCs w:val="24"/>
        </w:rPr>
        <w:t xml:space="preserve"> </w:t>
      </w:r>
      <w:proofErr w:type="spellStart"/>
      <w:r>
        <w:rPr>
          <w:rFonts w:ascii="Times New Roman" w:hAnsi="Times New Roman"/>
          <w:sz w:val="24"/>
          <w:szCs w:val="24"/>
        </w:rPr>
        <w:t>i</w:t>
      </w:r>
      <w:proofErr w:type="spellEnd"/>
      <w:r>
        <w:rPr>
          <w:rFonts w:ascii="Times New Roman" w:hAnsi="Times New Roman"/>
          <w:sz w:val="24"/>
          <w:szCs w:val="24"/>
        </w:rPr>
        <w:t xml:space="preserve"> </w:t>
      </w:r>
      <w:proofErr w:type="spellStart"/>
      <w:r>
        <w:rPr>
          <w:rFonts w:ascii="Times New Roman" w:hAnsi="Times New Roman"/>
          <w:sz w:val="24"/>
          <w:szCs w:val="24"/>
        </w:rPr>
        <w:t>figurës</w:t>
      </w:r>
      <w:proofErr w:type="spellEnd"/>
      <w:r>
        <w:rPr>
          <w:rFonts w:ascii="Times New Roman" w:hAnsi="Times New Roman"/>
          <w:sz w:val="24"/>
          <w:szCs w:val="24"/>
        </w:rPr>
        <w:t xml:space="preserve"> </w:t>
      </w:r>
      <w:proofErr w:type="spellStart"/>
      <w:r>
        <w:rPr>
          <w:rFonts w:ascii="Times New Roman" w:hAnsi="Times New Roman"/>
          <w:sz w:val="24"/>
          <w:szCs w:val="24"/>
        </w:rPr>
        <w:t>dhe</w:t>
      </w:r>
      <w:proofErr w:type="spellEnd"/>
      <w:r>
        <w:rPr>
          <w:rFonts w:ascii="Times New Roman" w:hAnsi="Times New Roman"/>
          <w:sz w:val="24"/>
          <w:szCs w:val="24"/>
        </w:rPr>
        <w:t xml:space="preserve"> </w:t>
      </w:r>
      <w:proofErr w:type="spellStart"/>
      <w:r>
        <w:rPr>
          <w:rFonts w:ascii="Times New Roman" w:hAnsi="Times New Roman"/>
          <w:sz w:val="24"/>
          <w:szCs w:val="24"/>
        </w:rPr>
        <w:t>numri</w:t>
      </w:r>
      <w:proofErr w:type="spellEnd"/>
      <w:r>
        <w:rPr>
          <w:rFonts w:ascii="Times New Roman" w:hAnsi="Times New Roman"/>
          <w:sz w:val="24"/>
          <w:szCs w:val="24"/>
        </w:rPr>
        <w:t xml:space="preserve"> </w:t>
      </w:r>
      <w:proofErr w:type="spellStart"/>
      <w:r>
        <w:rPr>
          <w:rFonts w:ascii="Times New Roman" w:hAnsi="Times New Roman"/>
          <w:sz w:val="24"/>
          <w:szCs w:val="24"/>
        </w:rPr>
        <w:t>i</w:t>
      </w:r>
      <w:proofErr w:type="spellEnd"/>
      <w:r>
        <w:rPr>
          <w:rFonts w:ascii="Times New Roman" w:hAnsi="Times New Roman"/>
          <w:sz w:val="24"/>
          <w:szCs w:val="24"/>
        </w:rPr>
        <w:t xml:space="preserve"> </w:t>
      </w:r>
      <w:proofErr w:type="spellStart"/>
      <w:r>
        <w:rPr>
          <w:rFonts w:ascii="Times New Roman" w:hAnsi="Times New Roman"/>
          <w:sz w:val="24"/>
          <w:szCs w:val="24"/>
        </w:rPr>
        <w:t>faqes</w:t>
      </w:r>
      <w:proofErr w:type="spellEnd"/>
      <w:r>
        <w:rPr>
          <w:rFonts w:ascii="Times New Roman" w:hAnsi="Times New Roman"/>
          <w:sz w:val="24"/>
          <w:szCs w:val="24"/>
        </w:rPr>
        <w:t xml:space="preserve"> </w:t>
      </w:r>
      <w:proofErr w:type="spellStart"/>
      <w:r>
        <w:rPr>
          <w:rFonts w:ascii="Times New Roman" w:hAnsi="Times New Roman"/>
          <w:sz w:val="24"/>
          <w:szCs w:val="24"/>
        </w:rPr>
        <w:t>ku</w:t>
      </w:r>
      <w:proofErr w:type="spellEnd"/>
      <w:r>
        <w:rPr>
          <w:rFonts w:ascii="Times New Roman" w:hAnsi="Times New Roman"/>
          <w:sz w:val="24"/>
          <w:szCs w:val="24"/>
        </w:rPr>
        <w:t xml:space="preserve"> </w:t>
      </w:r>
      <w:proofErr w:type="spellStart"/>
      <w:r>
        <w:rPr>
          <w:rFonts w:ascii="Times New Roman" w:hAnsi="Times New Roman"/>
          <w:sz w:val="24"/>
          <w:szCs w:val="24"/>
        </w:rPr>
        <w:t>ndodhet</w:t>
      </w:r>
      <w:proofErr w:type="spellEnd"/>
      <w:r>
        <w:rPr>
          <w:rFonts w:ascii="Times New Roman" w:hAnsi="Times New Roman"/>
          <w:sz w:val="24"/>
          <w:szCs w:val="24"/>
        </w:rPr>
        <w:t>.</w:t>
      </w:r>
    </w:p>
    <w:p w:rsidR="0044156B" w:rsidRDefault="0044156B" w14:paraId="08E1C043" w14:textId="77777777">
      <w:pPr>
        <w:numPr>
          <w:ilvl w:val="0"/>
          <w:numId w:val="5"/>
        </w:numPr>
        <w:spacing w:after="0"/>
        <w:jc w:val="both"/>
      </w:pPr>
      <w:proofErr w:type="spellStart"/>
      <w:r>
        <w:rPr>
          <w:rFonts w:ascii="Times New Roman" w:hAnsi="Times New Roman"/>
          <w:b/>
          <w:sz w:val="24"/>
          <w:szCs w:val="24"/>
        </w:rPr>
        <w:t>Lista</w:t>
      </w:r>
      <w:proofErr w:type="spellEnd"/>
      <w:r>
        <w:rPr>
          <w:rFonts w:ascii="Times New Roman" w:hAnsi="Times New Roman"/>
          <w:b/>
          <w:sz w:val="24"/>
          <w:szCs w:val="24"/>
        </w:rPr>
        <w:t xml:space="preserve"> e </w:t>
      </w:r>
      <w:proofErr w:type="spellStart"/>
      <w:r>
        <w:rPr>
          <w:rFonts w:ascii="Times New Roman" w:hAnsi="Times New Roman"/>
          <w:b/>
          <w:sz w:val="24"/>
          <w:szCs w:val="24"/>
        </w:rPr>
        <w:t>tabelave</w:t>
      </w:r>
      <w:proofErr w:type="spellEnd"/>
    </w:p>
    <w:p w:rsidR="0044156B" w:rsidRDefault="0044156B" w14:paraId="3AE196A7" w14:textId="77777777">
      <w:pPr>
        <w:ind w:left="450" w:firstLine="270"/>
        <w:jc w:val="both"/>
      </w:pPr>
      <w:proofErr w:type="spellStart"/>
      <w:r>
        <w:rPr>
          <w:rFonts w:ascii="Times New Roman" w:hAnsi="Times New Roman"/>
          <w:sz w:val="24"/>
          <w:szCs w:val="24"/>
        </w:rPr>
        <w:t>Në</w:t>
      </w:r>
      <w:proofErr w:type="spellEnd"/>
      <w:r>
        <w:rPr>
          <w:rFonts w:ascii="Times New Roman" w:hAnsi="Times New Roman"/>
          <w:sz w:val="24"/>
          <w:szCs w:val="24"/>
        </w:rPr>
        <w:t xml:space="preserve"> </w:t>
      </w:r>
      <w:proofErr w:type="spellStart"/>
      <w:r>
        <w:rPr>
          <w:rFonts w:ascii="Times New Roman" w:hAnsi="Times New Roman"/>
          <w:sz w:val="24"/>
          <w:szCs w:val="24"/>
        </w:rPr>
        <w:t>listën</w:t>
      </w:r>
      <w:proofErr w:type="spellEnd"/>
      <w:r>
        <w:rPr>
          <w:rFonts w:ascii="Times New Roman" w:hAnsi="Times New Roman"/>
          <w:sz w:val="24"/>
          <w:szCs w:val="24"/>
        </w:rPr>
        <w:t xml:space="preserve"> e </w:t>
      </w:r>
      <w:proofErr w:type="spellStart"/>
      <w:r>
        <w:rPr>
          <w:rFonts w:ascii="Times New Roman" w:hAnsi="Times New Roman"/>
          <w:sz w:val="24"/>
          <w:szCs w:val="24"/>
        </w:rPr>
        <w:t>tabelave</w:t>
      </w:r>
      <w:proofErr w:type="spellEnd"/>
      <w:r>
        <w:rPr>
          <w:rFonts w:ascii="Times New Roman" w:hAnsi="Times New Roman"/>
          <w:sz w:val="24"/>
          <w:szCs w:val="24"/>
        </w:rPr>
        <w:t xml:space="preserve"> </w:t>
      </w:r>
      <w:proofErr w:type="spellStart"/>
      <w:r>
        <w:rPr>
          <w:rFonts w:ascii="Times New Roman" w:hAnsi="Times New Roman"/>
          <w:sz w:val="24"/>
          <w:szCs w:val="24"/>
        </w:rPr>
        <w:t>duhet</w:t>
      </w:r>
      <w:proofErr w:type="spellEnd"/>
      <w:r>
        <w:rPr>
          <w:rFonts w:ascii="Times New Roman" w:hAnsi="Times New Roman"/>
          <w:sz w:val="24"/>
          <w:szCs w:val="24"/>
        </w:rPr>
        <w:t xml:space="preserve"> </w:t>
      </w:r>
      <w:proofErr w:type="spellStart"/>
      <w:r>
        <w:rPr>
          <w:rFonts w:ascii="Times New Roman" w:hAnsi="Times New Roman"/>
          <w:sz w:val="24"/>
          <w:szCs w:val="24"/>
        </w:rPr>
        <w:t>të</w:t>
      </w:r>
      <w:proofErr w:type="spellEnd"/>
      <w:r>
        <w:rPr>
          <w:rFonts w:ascii="Times New Roman" w:hAnsi="Times New Roman"/>
          <w:sz w:val="24"/>
          <w:szCs w:val="24"/>
        </w:rPr>
        <w:t xml:space="preserve"> </w:t>
      </w:r>
      <w:proofErr w:type="spellStart"/>
      <w:r>
        <w:rPr>
          <w:rFonts w:ascii="Times New Roman" w:hAnsi="Times New Roman"/>
          <w:sz w:val="24"/>
          <w:szCs w:val="24"/>
        </w:rPr>
        <w:t>specifikohet</w:t>
      </w:r>
      <w:proofErr w:type="spellEnd"/>
      <w:r>
        <w:rPr>
          <w:rFonts w:ascii="Times New Roman" w:hAnsi="Times New Roman"/>
          <w:sz w:val="24"/>
          <w:szCs w:val="24"/>
        </w:rPr>
        <w:t xml:space="preserve"> </w:t>
      </w:r>
      <w:proofErr w:type="spellStart"/>
      <w:r>
        <w:rPr>
          <w:rFonts w:ascii="Times New Roman" w:hAnsi="Times New Roman"/>
          <w:sz w:val="24"/>
          <w:szCs w:val="24"/>
        </w:rPr>
        <w:t>emri</w:t>
      </w:r>
      <w:proofErr w:type="spellEnd"/>
      <w:r>
        <w:rPr>
          <w:rFonts w:ascii="Times New Roman" w:hAnsi="Times New Roman"/>
          <w:sz w:val="24"/>
          <w:szCs w:val="24"/>
        </w:rPr>
        <w:t xml:space="preserve"> </w:t>
      </w:r>
      <w:proofErr w:type="spellStart"/>
      <w:r>
        <w:rPr>
          <w:rFonts w:ascii="Times New Roman" w:hAnsi="Times New Roman"/>
          <w:sz w:val="24"/>
          <w:szCs w:val="24"/>
        </w:rPr>
        <w:t>i</w:t>
      </w:r>
      <w:proofErr w:type="spellEnd"/>
      <w:r>
        <w:rPr>
          <w:rFonts w:ascii="Times New Roman" w:hAnsi="Times New Roman"/>
          <w:sz w:val="24"/>
          <w:szCs w:val="24"/>
        </w:rPr>
        <w:t xml:space="preserve"> </w:t>
      </w:r>
      <w:proofErr w:type="spellStart"/>
      <w:r>
        <w:rPr>
          <w:rFonts w:ascii="Times New Roman" w:hAnsi="Times New Roman"/>
          <w:sz w:val="24"/>
          <w:szCs w:val="24"/>
        </w:rPr>
        <w:t>tabelës</w:t>
      </w:r>
      <w:proofErr w:type="spellEnd"/>
      <w:r>
        <w:rPr>
          <w:rFonts w:ascii="Times New Roman" w:hAnsi="Times New Roman"/>
          <w:sz w:val="24"/>
          <w:szCs w:val="24"/>
        </w:rPr>
        <w:t xml:space="preserve"> </w:t>
      </w:r>
      <w:proofErr w:type="spellStart"/>
      <w:r>
        <w:rPr>
          <w:rFonts w:ascii="Times New Roman" w:hAnsi="Times New Roman"/>
          <w:sz w:val="24"/>
          <w:szCs w:val="24"/>
        </w:rPr>
        <w:t>dhe</w:t>
      </w:r>
      <w:proofErr w:type="spellEnd"/>
      <w:r>
        <w:rPr>
          <w:rFonts w:ascii="Times New Roman" w:hAnsi="Times New Roman"/>
          <w:sz w:val="24"/>
          <w:szCs w:val="24"/>
        </w:rPr>
        <w:t xml:space="preserve"> </w:t>
      </w:r>
      <w:proofErr w:type="spellStart"/>
      <w:r>
        <w:rPr>
          <w:rFonts w:ascii="Times New Roman" w:hAnsi="Times New Roman"/>
          <w:sz w:val="24"/>
          <w:szCs w:val="24"/>
        </w:rPr>
        <w:t>numri</w:t>
      </w:r>
      <w:proofErr w:type="spellEnd"/>
      <w:r>
        <w:rPr>
          <w:rFonts w:ascii="Times New Roman" w:hAnsi="Times New Roman"/>
          <w:sz w:val="24"/>
          <w:szCs w:val="24"/>
        </w:rPr>
        <w:t xml:space="preserve"> </w:t>
      </w:r>
      <w:proofErr w:type="spellStart"/>
      <w:r>
        <w:rPr>
          <w:rFonts w:ascii="Times New Roman" w:hAnsi="Times New Roman"/>
          <w:sz w:val="24"/>
          <w:szCs w:val="24"/>
        </w:rPr>
        <w:t>i</w:t>
      </w:r>
      <w:proofErr w:type="spellEnd"/>
      <w:r>
        <w:rPr>
          <w:rFonts w:ascii="Times New Roman" w:hAnsi="Times New Roman"/>
          <w:sz w:val="24"/>
          <w:szCs w:val="24"/>
        </w:rPr>
        <w:t xml:space="preserve"> </w:t>
      </w:r>
      <w:proofErr w:type="spellStart"/>
      <w:r>
        <w:rPr>
          <w:rFonts w:ascii="Times New Roman" w:hAnsi="Times New Roman"/>
          <w:sz w:val="24"/>
          <w:szCs w:val="24"/>
        </w:rPr>
        <w:t>faqes</w:t>
      </w:r>
      <w:proofErr w:type="spellEnd"/>
      <w:r>
        <w:rPr>
          <w:rFonts w:ascii="Times New Roman" w:hAnsi="Times New Roman"/>
          <w:sz w:val="24"/>
          <w:szCs w:val="24"/>
        </w:rPr>
        <w:t xml:space="preserve"> </w:t>
      </w:r>
      <w:proofErr w:type="spellStart"/>
      <w:r>
        <w:rPr>
          <w:rFonts w:ascii="Times New Roman" w:hAnsi="Times New Roman"/>
          <w:sz w:val="24"/>
          <w:szCs w:val="24"/>
        </w:rPr>
        <w:t>ku</w:t>
      </w:r>
      <w:proofErr w:type="spellEnd"/>
      <w:r>
        <w:rPr>
          <w:rFonts w:ascii="Times New Roman" w:hAnsi="Times New Roman"/>
          <w:sz w:val="24"/>
          <w:szCs w:val="24"/>
        </w:rPr>
        <w:t xml:space="preserve"> </w:t>
      </w:r>
      <w:proofErr w:type="spellStart"/>
      <w:r>
        <w:rPr>
          <w:rFonts w:ascii="Times New Roman" w:hAnsi="Times New Roman"/>
          <w:sz w:val="24"/>
          <w:szCs w:val="24"/>
        </w:rPr>
        <w:t>ndodhet</w:t>
      </w:r>
      <w:proofErr w:type="spellEnd"/>
      <w:r>
        <w:rPr>
          <w:rFonts w:ascii="Times New Roman" w:hAnsi="Times New Roman"/>
          <w:sz w:val="24"/>
          <w:szCs w:val="24"/>
        </w:rPr>
        <w:t>.</w:t>
      </w:r>
    </w:p>
    <w:p w:rsidR="0044156B" w:rsidRDefault="0044156B" w14:paraId="08EB6FCD" w14:textId="77777777">
      <w:pPr>
        <w:pStyle w:val="ListParagraph"/>
        <w:numPr>
          <w:ilvl w:val="0"/>
          <w:numId w:val="5"/>
        </w:numPr>
        <w:spacing w:after="0"/>
        <w:jc w:val="both"/>
      </w:pPr>
      <w:r>
        <w:rPr>
          <w:rFonts w:ascii="Times New Roman" w:hAnsi="Times New Roman"/>
          <w:b/>
          <w:sz w:val="24"/>
          <w:szCs w:val="24"/>
        </w:rPr>
        <w:t>Abstrakti (në shqip dhe në anglisht)</w:t>
      </w:r>
    </w:p>
    <w:p w:rsidR="0044156B" w:rsidRDefault="0044156B" w14:paraId="1C5FF9D8" w14:textId="77777777">
      <w:pPr>
        <w:ind w:left="720"/>
        <w:jc w:val="both"/>
      </w:pPr>
      <w:r>
        <w:rPr>
          <w:rFonts w:ascii="Times New Roman" w:hAnsi="Times New Roman"/>
          <w:sz w:val="24"/>
          <w:szCs w:val="24"/>
        </w:rPr>
        <w:t xml:space="preserve">Kur </w:t>
      </w:r>
      <w:proofErr w:type="spellStart"/>
      <w:r>
        <w:rPr>
          <w:rFonts w:ascii="Times New Roman" w:hAnsi="Times New Roman"/>
          <w:sz w:val="24"/>
          <w:szCs w:val="24"/>
        </w:rPr>
        <w:t>studenti</w:t>
      </w:r>
      <w:proofErr w:type="spellEnd"/>
      <w:r>
        <w:rPr>
          <w:rFonts w:ascii="Times New Roman" w:hAnsi="Times New Roman"/>
          <w:sz w:val="24"/>
          <w:szCs w:val="24"/>
        </w:rPr>
        <w:t xml:space="preserve"> </w:t>
      </w:r>
      <w:proofErr w:type="spellStart"/>
      <w:r>
        <w:rPr>
          <w:rFonts w:ascii="Times New Roman" w:hAnsi="Times New Roman"/>
          <w:sz w:val="24"/>
          <w:szCs w:val="24"/>
        </w:rPr>
        <w:t>ka</w:t>
      </w:r>
      <w:proofErr w:type="spellEnd"/>
      <w:r>
        <w:rPr>
          <w:rFonts w:ascii="Times New Roman" w:hAnsi="Times New Roman"/>
          <w:sz w:val="24"/>
          <w:szCs w:val="24"/>
        </w:rPr>
        <w:t xml:space="preserve"> </w:t>
      </w:r>
      <w:proofErr w:type="spellStart"/>
      <w:r>
        <w:rPr>
          <w:rFonts w:ascii="Times New Roman" w:hAnsi="Times New Roman"/>
          <w:sz w:val="24"/>
          <w:szCs w:val="24"/>
        </w:rPr>
        <w:t>njohuri</w:t>
      </w:r>
      <w:proofErr w:type="spellEnd"/>
      <w:r>
        <w:rPr>
          <w:rFonts w:ascii="Times New Roman" w:hAnsi="Times New Roman"/>
          <w:sz w:val="24"/>
          <w:szCs w:val="24"/>
        </w:rPr>
        <w:t xml:space="preserve"> </w:t>
      </w:r>
      <w:proofErr w:type="spellStart"/>
      <w:r>
        <w:rPr>
          <w:rFonts w:ascii="Times New Roman" w:hAnsi="Times New Roman"/>
          <w:sz w:val="24"/>
          <w:szCs w:val="24"/>
        </w:rPr>
        <w:t>të</w:t>
      </w:r>
      <w:proofErr w:type="spellEnd"/>
      <w:r>
        <w:rPr>
          <w:rFonts w:ascii="Times New Roman" w:hAnsi="Times New Roman"/>
          <w:sz w:val="24"/>
          <w:szCs w:val="24"/>
        </w:rPr>
        <w:t xml:space="preserve"> </w:t>
      </w:r>
      <w:proofErr w:type="spellStart"/>
      <w:r>
        <w:rPr>
          <w:rFonts w:ascii="Times New Roman" w:hAnsi="Times New Roman"/>
          <w:sz w:val="24"/>
          <w:szCs w:val="24"/>
        </w:rPr>
        <w:t>mjaftueshme</w:t>
      </w:r>
      <w:proofErr w:type="spellEnd"/>
      <w:r>
        <w:rPr>
          <w:rFonts w:ascii="Times New Roman" w:hAnsi="Times New Roman"/>
          <w:sz w:val="24"/>
          <w:szCs w:val="24"/>
        </w:rPr>
        <w:t xml:space="preserve"> </w:t>
      </w:r>
      <w:proofErr w:type="spellStart"/>
      <w:r>
        <w:rPr>
          <w:rFonts w:ascii="Times New Roman" w:hAnsi="Times New Roman"/>
          <w:sz w:val="24"/>
          <w:szCs w:val="24"/>
        </w:rPr>
        <w:t>dhe</w:t>
      </w:r>
      <w:proofErr w:type="spellEnd"/>
      <w:r>
        <w:rPr>
          <w:rFonts w:ascii="Times New Roman" w:hAnsi="Times New Roman"/>
          <w:sz w:val="24"/>
          <w:szCs w:val="24"/>
        </w:rPr>
        <w:t xml:space="preserve"> </w:t>
      </w:r>
      <w:proofErr w:type="spellStart"/>
      <w:r>
        <w:rPr>
          <w:rFonts w:ascii="Times New Roman" w:hAnsi="Times New Roman"/>
          <w:sz w:val="24"/>
          <w:szCs w:val="24"/>
        </w:rPr>
        <w:t>është</w:t>
      </w:r>
      <w:proofErr w:type="spellEnd"/>
      <w:r>
        <w:rPr>
          <w:rFonts w:ascii="Times New Roman" w:hAnsi="Times New Roman"/>
          <w:sz w:val="24"/>
          <w:szCs w:val="24"/>
        </w:rPr>
        <w:t xml:space="preserve"> </w:t>
      </w:r>
      <w:proofErr w:type="spellStart"/>
      <w:r>
        <w:rPr>
          <w:rFonts w:ascii="Times New Roman" w:hAnsi="Times New Roman"/>
          <w:sz w:val="24"/>
          <w:szCs w:val="24"/>
        </w:rPr>
        <w:t>në</w:t>
      </w:r>
      <w:proofErr w:type="spellEnd"/>
      <w:r>
        <w:rPr>
          <w:rFonts w:ascii="Times New Roman" w:hAnsi="Times New Roman"/>
          <w:sz w:val="24"/>
          <w:szCs w:val="24"/>
        </w:rPr>
        <w:t xml:space="preserve"> </w:t>
      </w:r>
      <w:proofErr w:type="spellStart"/>
      <w:r>
        <w:rPr>
          <w:rFonts w:ascii="Times New Roman" w:hAnsi="Times New Roman"/>
          <w:sz w:val="24"/>
          <w:szCs w:val="24"/>
        </w:rPr>
        <w:t>gjendje</w:t>
      </w:r>
      <w:proofErr w:type="spellEnd"/>
      <w:r>
        <w:rPr>
          <w:rFonts w:ascii="Times New Roman" w:hAnsi="Times New Roman"/>
          <w:sz w:val="24"/>
          <w:szCs w:val="24"/>
        </w:rPr>
        <w:t xml:space="preserve"> </w:t>
      </w:r>
      <w:proofErr w:type="spellStart"/>
      <w:r>
        <w:rPr>
          <w:rFonts w:ascii="Times New Roman" w:hAnsi="Times New Roman"/>
          <w:sz w:val="24"/>
          <w:szCs w:val="24"/>
        </w:rPr>
        <w:t>ti</w:t>
      </w:r>
      <w:proofErr w:type="spellEnd"/>
      <w:r>
        <w:rPr>
          <w:rFonts w:ascii="Times New Roman" w:hAnsi="Times New Roman"/>
          <w:sz w:val="24"/>
          <w:szCs w:val="24"/>
        </w:rPr>
        <w:t xml:space="preserve"> </w:t>
      </w:r>
      <w:proofErr w:type="spellStart"/>
      <w:r>
        <w:rPr>
          <w:rFonts w:ascii="Times New Roman" w:hAnsi="Times New Roman"/>
          <w:sz w:val="24"/>
          <w:szCs w:val="24"/>
        </w:rPr>
        <w:t>formuloj</w:t>
      </w:r>
      <w:proofErr w:type="spellEnd"/>
      <w:r>
        <w:rPr>
          <w:rFonts w:ascii="Times New Roman" w:hAnsi="Times New Roman"/>
          <w:sz w:val="24"/>
          <w:szCs w:val="24"/>
        </w:rPr>
        <w:t xml:space="preserve"> </w:t>
      </w:r>
      <w:proofErr w:type="spellStart"/>
      <w:r>
        <w:rPr>
          <w:rFonts w:ascii="Times New Roman" w:hAnsi="Times New Roman"/>
          <w:sz w:val="24"/>
          <w:szCs w:val="24"/>
        </w:rPr>
        <w:t>ato</w:t>
      </w:r>
      <w:proofErr w:type="spellEnd"/>
      <w:r>
        <w:rPr>
          <w:rFonts w:ascii="Times New Roman" w:hAnsi="Times New Roman"/>
          <w:sz w:val="24"/>
          <w:szCs w:val="24"/>
        </w:rPr>
        <w:t xml:space="preserve"> </w:t>
      </w:r>
      <w:proofErr w:type="spellStart"/>
      <w:proofErr w:type="gramStart"/>
      <w:r>
        <w:rPr>
          <w:rFonts w:ascii="Times New Roman" w:hAnsi="Times New Roman"/>
          <w:sz w:val="24"/>
          <w:szCs w:val="24"/>
        </w:rPr>
        <w:t>shkruhet</w:t>
      </w:r>
      <w:proofErr w:type="spellEnd"/>
      <w:r>
        <w:rPr>
          <w:rFonts w:ascii="Times New Roman" w:hAnsi="Times New Roman"/>
          <w:sz w:val="24"/>
          <w:szCs w:val="24"/>
        </w:rPr>
        <w:t xml:space="preserve">  </w:t>
      </w:r>
      <w:proofErr w:type="spellStart"/>
      <w:r>
        <w:rPr>
          <w:rFonts w:ascii="Times New Roman" w:hAnsi="Times New Roman"/>
          <w:sz w:val="24"/>
          <w:szCs w:val="24"/>
        </w:rPr>
        <w:t>Abstrakti</w:t>
      </w:r>
      <w:proofErr w:type="spellEnd"/>
      <w:proofErr w:type="gramEnd"/>
      <w:r>
        <w:rPr>
          <w:rFonts w:ascii="Times New Roman" w:hAnsi="Times New Roman"/>
          <w:sz w:val="24"/>
          <w:szCs w:val="24"/>
        </w:rPr>
        <w:t xml:space="preserve">, </w:t>
      </w:r>
      <w:proofErr w:type="spellStart"/>
      <w:r>
        <w:rPr>
          <w:rFonts w:ascii="Times New Roman" w:hAnsi="Times New Roman"/>
          <w:sz w:val="24"/>
          <w:szCs w:val="24"/>
        </w:rPr>
        <w:t>i</w:t>
      </w:r>
      <w:proofErr w:type="spellEnd"/>
      <w:r>
        <w:rPr>
          <w:rFonts w:ascii="Times New Roman" w:hAnsi="Times New Roman"/>
          <w:sz w:val="24"/>
          <w:szCs w:val="24"/>
        </w:rPr>
        <w:t xml:space="preserve"> </w:t>
      </w:r>
      <w:proofErr w:type="spellStart"/>
      <w:r>
        <w:rPr>
          <w:rFonts w:ascii="Times New Roman" w:hAnsi="Times New Roman"/>
          <w:sz w:val="24"/>
          <w:szCs w:val="24"/>
        </w:rPr>
        <w:t>cili</w:t>
      </w:r>
      <w:proofErr w:type="spellEnd"/>
      <w:r>
        <w:rPr>
          <w:rFonts w:ascii="Times New Roman" w:hAnsi="Times New Roman"/>
          <w:sz w:val="24"/>
          <w:szCs w:val="24"/>
        </w:rPr>
        <w:t xml:space="preserve"> </w:t>
      </w:r>
      <w:proofErr w:type="spellStart"/>
      <w:r>
        <w:rPr>
          <w:rFonts w:ascii="Times New Roman" w:hAnsi="Times New Roman"/>
          <w:sz w:val="24"/>
          <w:szCs w:val="24"/>
        </w:rPr>
        <w:t>duhet</w:t>
      </w:r>
      <w:proofErr w:type="spellEnd"/>
      <w:r>
        <w:rPr>
          <w:rFonts w:ascii="Times New Roman" w:hAnsi="Times New Roman"/>
          <w:sz w:val="24"/>
          <w:szCs w:val="24"/>
        </w:rPr>
        <w:t xml:space="preserve"> </w:t>
      </w:r>
      <w:proofErr w:type="spellStart"/>
      <w:r>
        <w:rPr>
          <w:rFonts w:ascii="Times New Roman" w:hAnsi="Times New Roman"/>
          <w:sz w:val="24"/>
          <w:szCs w:val="24"/>
        </w:rPr>
        <w:t>të</w:t>
      </w:r>
      <w:proofErr w:type="spellEnd"/>
      <w:r>
        <w:rPr>
          <w:rFonts w:ascii="Times New Roman" w:hAnsi="Times New Roman"/>
          <w:sz w:val="24"/>
          <w:szCs w:val="24"/>
        </w:rPr>
        <w:t xml:space="preserve"> </w:t>
      </w:r>
      <w:proofErr w:type="spellStart"/>
      <w:r>
        <w:rPr>
          <w:rFonts w:ascii="Times New Roman" w:hAnsi="Times New Roman"/>
          <w:sz w:val="24"/>
          <w:szCs w:val="24"/>
        </w:rPr>
        <w:t>jetë</w:t>
      </w:r>
      <w:proofErr w:type="spellEnd"/>
      <w:r>
        <w:rPr>
          <w:rFonts w:ascii="Times New Roman" w:hAnsi="Times New Roman"/>
          <w:sz w:val="24"/>
          <w:szCs w:val="24"/>
        </w:rPr>
        <w:t xml:space="preserve"> </w:t>
      </w:r>
      <w:proofErr w:type="spellStart"/>
      <w:r>
        <w:rPr>
          <w:rFonts w:ascii="Times New Roman" w:hAnsi="Times New Roman"/>
          <w:sz w:val="24"/>
          <w:szCs w:val="24"/>
        </w:rPr>
        <w:t>i</w:t>
      </w:r>
      <w:proofErr w:type="spellEnd"/>
      <w:r>
        <w:rPr>
          <w:rFonts w:ascii="Times New Roman" w:hAnsi="Times New Roman"/>
          <w:sz w:val="24"/>
          <w:szCs w:val="24"/>
        </w:rPr>
        <w:t xml:space="preserve"> </w:t>
      </w:r>
      <w:proofErr w:type="spellStart"/>
      <w:r>
        <w:rPr>
          <w:rFonts w:ascii="Times New Roman" w:hAnsi="Times New Roman"/>
          <w:sz w:val="24"/>
          <w:szCs w:val="24"/>
        </w:rPr>
        <w:t>shkurtër</w:t>
      </w:r>
      <w:proofErr w:type="spellEnd"/>
      <w:r>
        <w:rPr>
          <w:rFonts w:ascii="Times New Roman" w:hAnsi="Times New Roman"/>
          <w:sz w:val="24"/>
          <w:szCs w:val="24"/>
        </w:rPr>
        <w:t xml:space="preserve"> (</w:t>
      </w:r>
      <w:proofErr w:type="spellStart"/>
      <w:r>
        <w:rPr>
          <w:rFonts w:ascii="Times New Roman" w:hAnsi="Times New Roman"/>
          <w:sz w:val="24"/>
          <w:szCs w:val="24"/>
        </w:rPr>
        <w:t>nuk</w:t>
      </w:r>
      <w:proofErr w:type="spellEnd"/>
      <w:r>
        <w:rPr>
          <w:rFonts w:ascii="Times New Roman" w:hAnsi="Times New Roman"/>
          <w:sz w:val="24"/>
          <w:szCs w:val="24"/>
        </w:rPr>
        <w:t xml:space="preserve"> </w:t>
      </w:r>
      <w:proofErr w:type="spellStart"/>
      <w:r>
        <w:rPr>
          <w:rFonts w:ascii="Times New Roman" w:hAnsi="Times New Roman"/>
          <w:sz w:val="24"/>
          <w:szCs w:val="24"/>
        </w:rPr>
        <w:t>duhet</w:t>
      </w:r>
      <w:proofErr w:type="spellEnd"/>
      <w:r>
        <w:rPr>
          <w:rFonts w:ascii="Times New Roman" w:hAnsi="Times New Roman"/>
          <w:sz w:val="24"/>
          <w:szCs w:val="24"/>
        </w:rPr>
        <w:t xml:space="preserve"> </w:t>
      </w:r>
      <w:proofErr w:type="spellStart"/>
      <w:r>
        <w:rPr>
          <w:rFonts w:ascii="Times New Roman" w:hAnsi="Times New Roman"/>
          <w:sz w:val="24"/>
          <w:szCs w:val="24"/>
        </w:rPr>
        <w:t>të</w:t>
      </w:r>
      <w:proofErr w:type="spellEnd"/>
      <w:r>
        <w:rPr>
          <w:rFonts w:ascii="Times New Roman" w:hAnsi="Times New Roman"/>
          <w:sz w:val="24"/>
          <w:szCs w:val="24"/>
        </w:rPr>
        <w:t xml:space="preserve"> </w:t>
      </w:r>
      <w:proofErr w:type="spellStart"/>
      <w:r>
        <w:rPr>
          <w:rFonts w:ascii="Times New Roman" w:hAnsi="Times New Roman"/>
          <w:sz w:val="24"/>
          <w:szCs w:val="24"/>
        </w:rPr>
        <w:t>kaloj</w:t>
      </w:r>
      <w:proofErr w:type="spellEnd"/>
      <w:r>
        <w:rPr>
          <w:rFonts w:ascii="Times New Roman" w:hAnsi="Times New Roman"/>
          <w:sz w:val="24"/>
          <w:szCs w:val="24"/>
        </w:rPr>
        <w:t xml:space="preserve"> </w:t>
      </w:r>
      <w:proofErr w:type="spellStart"/>
      <w:r>
        <w:rPr>
          <w:rFonts w:ascii="Times New Roman" w:hAnsi="Times New Roman"/>
          <w:sz w:val="24"/>
          <w:szCs w:val="24"/>
        </w:rPr>
        <w:t>një</w:t>
      </w:r>
      <w:proofErr w:type="spellEnd"/>
      <w:r>
        <w:rPr>
          <w:rFonts w:ascii="Times New Roman" w:hAnsi="Times New Roman"/>
          <w:sz w:val="24"/>
          <w:szCs w:val="24"/>
        </w:rPr>
        <w:t xml:space="preserve"> </w:t>
      </w:r>
      <w:proofErr w:type="spellStart"/>
      <w:r>
        <w:rPr>
          <w:rFonts w:ascii="Times New Roman" w:hAnsi="Times New Roman"/>
          <w:sz w:val="24"/>
          <w:szCs w:val="24"/>
        </w:rPr>
        <w:t>faqe</w:t>
      </w:r>
      <w:proofErr w:type="spellEnd"/>
      <w:r>
        <w:rPr>
          <w:rFonts w:ascii="Times New Roman" w:hAnsi="Times New Roman"/>
          <w:sz w:val="24"/>
          <w:szCs w:val="24"/>
        </w:rPr>
        <w:t xml:space="preserve">), </w:t>
      </w:r>
      <w:proofErr w:type="spellStart"/>
      <w:r>
        <w:rPr>
          <w:rFonts w:ascii="Times New Roman" w:hAnsi="Times New Roman"/>
          <w:sz w:val="24"/>
          <w:szCs w:val="24"/>
        </w:rPr>
        <w:t>i</w:t>
      </w:r>
      <w:proofErr w:type="spellEnd"/>
      <w:r>
        <w:rPr>
          <w:rFonts w:ascii="Times New Roman" w:hAnsi="Times New Roman"/>
          <w:sz w:val="24"/>
          <w:szCs w:val="24"/>
        </w:rPr>
        <w:t xml:space="preserve"> </w:t>
      </w:r>
      <w:proofErr w:type="spellStart"/>
      <w:r>
        <w:rPr>
          <w:rFonts w:ascii="Times New Roman" w:hAnsi="Times New Roman"/>
          <w:sz w:val="24"/>
          <w:szCs w:val="24"/>
        </w:rPr>
        <w:t>qartë</w:t>
      </w:r>
      <w:proofErr w:type="spellEnd"/>
      <w:r>
        <w:rPr>
          <w:rFonts w:ascii="Times New Roman" w:hAnsi="Times New Roman"/>
          <w:sz w:val="24"/>
          <w:szCs w:val="24"/>
        </w:rPr>
        <w:t xml:space="preserve"> </w:t>
      </w:r>
      <w:proofErr w:type="spellStart"/>
      <w:r>
        <w:rPr>
          <w:rFonts w:ascii="Times New Roman" w:hAnsi="Times New Roman"/>
          <w:sz w:val="24"/>
          <w:szCs w:val="24"/>
        </w:rPr>
        <w:t>dhe</w:t>
      </w:r>
      <w:proofErr w:type="spellEnd"/>
      <w:r>
        <w:rPr>
          <w:rFonts w:ascii="Times New Roman" w:hAnsi="Times New Roman"/>
          <w:sz w:val="24"/>
          <w:szCs w:val="24"/>
        </w:rPr>
        <w:t xml:space="preserve"> </w:t>
      </w:r>
      <w:proofErr w:type="spellStart"/>
      <w:r>
        <w:rPr>
          <w:rFonts w:ascii="Times New Roman" w:hAnsi="Times New Roman"/>
          <w:sz w:val="24"/>
          <w:szCs w:val="24"/>
        </w:rPr>
        <w:t>informativ</w:t>
      </w:r>
      <w:proofErr w:type="spellEnd"/>
      <w:r>
        <w:rPr>
          <w:rFonts w:ascii="Times New Roman" w:hAnsi="Times New Roman"/>
          <w:sz w:val="24"/>
          <w:szCs w:val="24"/>
        </w:rPr>
        <w:t>.</w:t>
      </w:r>
    </w:p>
    <w:p w:rsidR="0044156B" w:rsidRDefault="0044156B" w14:paraId="6B4F4BA5" w14:textId="77777777">
      <w:pPr>
        <w:pStyle w:val="ListParagraph"/>
        <w:numPr>
          <w:ilvl w:val="0"/>
          <w:numId w:val="5"/>
        </w:numPr>
        <w:spacing w:after="0"/>
        <w:jc w:val="both"/>
      </w:pPr>
      <w:r>
        <w:rPr>
          <w:rFonts w:ascii="Times New Roman" w:hAnsi="Times New Roman"/>
          <w:b/>
          <w:sz w:val="24"/>
          <w:szCs w:val="24"/>
        </w:rPr>
        <w:t>Fjalët kyçe</w:t>
      </w:r>
    </w:p>
    <w:p w:rsidR="0044156B" w:rsidRDefault="0044156B" w14:paraId="7C1366B8" w14:textId="77777777">
      <w:pPr>
        <w:ind w:left="720"/>
        <w:jc w:val="both"/>
      </w:pPr>
      <w:proofErr w:type="spellStart"/>
      <w:r>
        <w:rPr>
          <w:rFonts w:ascii="Times New Roman" w:hAnsi="Times New Roman"/>
          <w:sz w:val="24"/>
          <w:szCs w:val="24"/>
        </w:rPr>
        <w:t>Fjalë</w:t>
      </w:r>
      <w:proofErr w:type="spellEnd"/>
      <w:r>
        <w:rPr>
          <w:rFonts w:ascii="Times New Roman" w:hAnsi="Times New Roman"/>
          <w:sz w:val="24"/>
          <w:szCs w:val="24"/>
        </w:rPr>
        <w:t xml:space="preserve"> </w:t>
      </w:r>
      <w:proofErr w:type="spellStart"/>
      <w:r>
        <w:rPr>
          <w:rFonts w:ascii="Times New Roman" w:hAnsi="Times New Roman"/>
          <w:sz w:val="24"/>
          <w:szCs w:val="24"/>
        </w:rPr>
        <w:t>kyçe</w:t>
      </w:r>
      <w:proofErr w:type="spellEnd"/>
      <w:r>
        <w:rPr>
          <w:rFonts w:ascii="Times New Roman" w:hAnsi="Times New Roman"/>
          <w:sz w:val="24"/>
          <w:szCs w:val="24"/>
        </w:rPr>
        <w:t xml:space="preserve"> jane </w:t>
      </w:r>
      <w:proofErr w:type="spellStart"/>
      <w:r>
        <w:rPr>
          <w:rFonts w:ascii="Times New Roman" w:hAnsi="Times New Roman"/>
          <w:sz w:val="24"/>
          <w:szCs w:val="24"/>
        </w:rPr>
        <w:t>bartëse</w:t>
      </w:r>
      <w:proofErr w:type="spellEnd"/>
      <w:r>
        <w:rPr>
          <w:rFonts w:ascii="Times New Roman" w:hAnsi="Times New Roman"/>
          <w:sz w:val="24"/>
          <w:szCs w:val="24"/>
        </w:rPr>
        <w:t xml:space="preserve"> </w:t>
      </w:r>
      <w:proofErr w:type="spellStart"/>
      <w:r>
        <w:rPr>
          <w:rFonts w:ascii="Times New Roman" w:hAnsi="Times New Roman"/>
          <w:sz w:val="24"/>
          <w:szCs w:val="24"/>
        </w:rPr>
        <w:t>të</w:t>
      </w:r>
      <w:proofErr w:type="spellEnd"/>
      <w:r>
        <w:rPr>
          <w:rFonts w:ascii="Times New Roman" w:hAnsi="Times New Roman"/>
          <w:sz w:val="24"/>
          <w:szCs w:val="24"/>
        </w:rPr>
        <w:t xml:space="preserve"> </w:t>
      </w:r>
      <w:proofErr w:type="spellStart"/>
      <w:r>
        <w:rPr>
          <w:rFonts w:ascii="Times New Roman" w:hAnsi="Times New Roman"/>
          <w:sz w:val="24"/>
          <w:szCs w:val="24"/>
        </w:rPr>
        <w:t>thelbit</w:t>
      </w:r>
      <w:proofErr w:type="spellEnd"/>
      <w:r>
        <w:rPr>
          <w:rFonts w:ascii="Times New Roman" w:hAnsi="Times New Roman"/>
          <w:sz w:val="24"/>
          <w:szCs w:val="24"/>
        </w:rPr>
        <w:t xml:space="preserve"> </w:t>
      </w:r>
      <w:proofErr w:type="spellStart"/>
      <w:r>
        <w:rPr>
          <w:rFonts w:ascii="Times New Roman" w:hAnsi="Times New Roman"/>
          <w:sz w:val="24"/>
          <w:szCs w:val="24"/>
        </w:rPr>
        <w:t>të</w:t>
      </w:r>
      <w:proofErr w:type="spellEnd"/>
      <w:r>
        <w:rPr>
          <w:rFonts w:ascii="Times New Roman" w:hAnsi="Times New Roman"/>
          <w:sz w:val="24"/>
          <w:szCs w:val="24"/>
        </w:rPr>
        <w:t xml:space="preserve"> </w:t>
      </w:r>
      <w:proofErr w:type="spellStart"/>
      <w:r>
        <w:rPr>
          <w:rFonts w:ascii="Times New Roman" w:hAnsi="Times New Roman"/>
          <w:sz w:val="24"/>
          <w:szCs w:val="24"/>
        </w:rPr>
        <w:t>punës</w:t>
      </w:r>
      <w:proofErr w:type="spellEnd"/>
      <w:r>
        <w:rPr>
          <w:rFonts w:ascii="Times New Roman" w:hAnsi="Times New Roman"/>
          <w:sz w:val="24"/>
          <w:szCs w:val="24"/>
        </w:rPr>
        <w:t xml:space="preserve"> </w:t>
      </w:r>
      <w:proofErr w:type="spellStart"/>
      <w:r>
        <w:rPr>
          <w:rFonts w:ascii="Times New Roman" w:hAnsi="Times New Roman"/>
          <w:sz w:val="24"/>
          <w:szCs w:val="24"/>
        </w:rPr>
        <w:t>kërkimore</w:t>
      </w:r>
      <w:proofErr w:type="spellEnd"/>
      <w:r>
        <w:rPr>
          <w:rFonts w:ascii="Times New Roman" w:hAnsi="Times New Roman"/>
          <w:sz w:val="24"/>
          <w:szCs w:val="24"/>
        </w:rPr>
        <w:t xml:space="preserve">. </w:t>
      </w:r>
      <w:proofErr w:type="spellStart"/>
      <w:r>
        <w:rPr>
          <w:rFonts w:ascii="Times New Roman" w:hAnsi="Times New Roman"/>
          <w:sz w:val="24"/>
          <w:szCs w:val="24"/>
        </w:rPr>
        <w:t>Ato</w:t>
      </w:r>
      <w:proofErr w:type="spellEnd"/>
      <w:r>
        <w:rPr>
          <w:rFonts w:ascii="Times New Roman" w:hAnsi="Times New Roman"/>
          <w:sz w:val="24"/>
          <w:szCs w:val="24"/>
        </w:rPr>
        <w:t xml:space="preserve"> </w:t>
      </w:r>
      <w:proofErr w:type="spellStart"/>
      <w:r>
        <w:rPr>
          <w:rFonts w:ascii="Times New Roman" w:hAnsi="Times New Roman"/>
          <w:sz w:val="24"/>
          <w:szCs w:val="24"/>
        </w:rPr>
        <w:t>duhet</w:t>
      </w:r>
      <w:proofErr w:type="spellEnd"/>
      <w:r>
        <w:rPr>
          <w:rFonts w:ascii="Times New Roman" w:hAnsi="Times New Roman"/>
          <w:sz w:val="24"/>
          <w:szCs w:val="24"/>
        </w:rPr>
        <w:t xml:space="preserve"> </w:t>
      </w:r>
      <w:proofErr w:type="spellStart"/>
      <w:r>
        <w:rPr>
          <w:rFonts w:ascii="Times New Roman" w:hAnsi="Times New Roman"/>
          <w:sz w:val="24"/>
          <w:szCs w:val="24"/>
        </w:rPr>
        <w:t>të</w:t>
      </w:r>
      <w:proofErr w:type="spellEnd"/>
      <w:r>
        <w:rPr>
          <w:rFonts w:ascii="Times New Roman" w:hAnsi="Times New Roman"/>
          <w:sz w:val="24"/>
          <w:szCs w:val="24"/>
        </w:rPr>
        <w:t xml:space="preserve"> </w:t>
      </w:r>
      <w:proofErr w:type="spellStart"/>
      <w:r>
        <w:rPr>
          <w:rFonts w:ascii="Times New Roman" w:hAnsi="Times New Roman"/>
          <w:sz w:val="24"/>
          <w:szCs w:val="24"/>
        </w:rPr>
        <w:t>përcaktohen</w:t>
      </w:r>
      <w:proofErr w:type="spellEnd"/>
      <w:r>
        <w:rPr>
          <w:rFonts w:ascii="Times New Roman" w:hAnsi="Times New Roman"/>
          <w:sz w:val="24"/>
          <w:szCs w:val="24"/>
        </w:rPr>
        <w:t xml:space="preserve"> pas </w:t>
      </w:r>
      <w:proofErr w:type="spellStart"/>
      <w:r>
        <w:rPr>
          <w:rFonts w:ascii="Times New Roman" w:hAnsi="Times New Roman"/>
          <w:sz w:val="24"/>
          <w:szCs w:val="24"/>
        </w:rPr>
        <w:t>abstraktit</w:t>
      </w:r>
      <w:proofErr w:type="spellEnd"/>
      <w:r>
        <w:rPr>
          <w:rFonts w:ascii="Times New Roman" w:hAnsi="Times New Roman"/>
          <w:sz w:val="24"/>
          <w:szCs w:val="24"/>
        </w:rPr>
        <w:t>.</w:t>
      </w:r>
    </w:p>
    <w:p w:rsidR="0044156B" w:rsidRDefault="0044156B" w14:paraId="139C0BF7" w14:textId="77777777">
      <w:pPr>
        <w:pStyle w:val="ListParagraph"/>
        <w:numPr>
          <w:ilvl w:val="0"/>
          <w:numId w:val="5"/>
        </w:numPr>
        <w:spacing w:after="0"/>
        <w:jc w:val="both"/>
      </w:pPr>
      <w:r>
        <w:rPr>
          <w:rFonts w:ascii="Times New Roman" w:hAnsi="Times New Roman"/>
          <w:b/>
          <w:sz w:val="24"/>
          <w:szCs w:val="24"/>
        </w:rPr>
        <w:t xml:space="preserve">Hyrje </w:t>
      </w:r>
    </w:p>
    <w:p w:rsidR="0044156B" w:rsidRDefault="0044156B" w14:paraId="6CBFDEF6" w14:textId="77777777">
      <w:pPr>
        <w:spacing w:after="0"/>
        <w:ind w:left="450" w:firstLine="270"/>
        <w:jc w:val="both"/>
      </w:pPr>
      <w:proofErr w:type="spellStart"/>
      <w:r>
        <w:rPr>
          <w:rFonts w:ascii="Times New Roman" w:hAnsi="Times New Roman"/>
          <w:sz w:val="24"/>
          <w:szCs w:val="24"/>
        </w:rPr>
        <w:t>Në</w:t>
      </w:r>
      <w:proofErr w:type="spellEnd"/>
      <w:r>
        <w:rPr>
          <w:rFonts w:ascii="Times New Roman" w:hAnsi="Times New Roman"/>
          <w:sz w:val="24"/>
          <w:szCs w:val="24"/>
        </w:rPr>
        <w:t xml:space="preserve"> </w:t>
      </w:r>
      <w:proofErr w:type="spellStart"/>
      <w:r>
        <w:rPr>
          <w:rFonts w:ascii="Times New Roman" w:hAnsi="Times New Roman"/>
          <w:sz w:val="24"/>
          <w:szCs w:val="24"/>
        </w:rPr>
        <w:t>hyrje</w:t>
      </w:r>
      <w:proofErr w:type="spellEnd"/>
      <w:r>
        <w:rPr>
          <w:rFonts w:ascii="Times New Roman" w:hAnsi="Times New Roman"/>
          <w:sz w:val="24"/>
          <w:szCs w:val="24"/>
        </w:rPr>
        <w:t xml:space="preserve">, </w:t>
      </w:r>
      <w:proofErr w:type="spellStart"/>
      <w:r>
        <w:rPr>
          <w:rFonts w:ascii="Times New Roman" w:hAnsi="Times New Roman"/>
          <w:sz w:val="24"/>
          <w:szCs w:val="24"/>
        </w:rPr>
        <w:t>shënohet</w:t>
      </w:r>
      <w:proofErr w:type="spellEnd"/>
      <w:r>
        <w:rPr>
          <w:rFonts w:ascii="Times New Roman" w:hAnsi="Times New Roman"/>
          <w:sz w:val="24"/>
          <w:szCs w:val="24"/>
        </w:rPr>
        <w:t xml:space="preserve"> </w:t>
      </w:r>
      <w:proofErr w:type="spellStart"/>
      <w:r>
        <w:rPr>
          <w:rFonts w:ascii="Times New Roman" w:hAnsi="Times New Roman"/>
          <w:sz w:val="24"/>
          <w:szCs w:val="24"/>
        </w:rPr>
        <w:t>tema</w:t>
      </w:r>
      <w:proofErr w:type="spellEnd"/>
      <w:r>
        <w:rPr>
          <w:rFonts w:ascii="Times New Roman" w:hAnsi="Times New Roman"/>
          <w:sz w:val="24"/>
          <w:szCs w:val="24"/>
        </w:rPr>
        <w:t xml:space="preserve"> </w:t>
      </w:r>
      <w:proofErr w:type="spellStart"/>
      <w:r>
        <w:rPr>
          <w:rFonts w:ascii="Times New Roman" w:hAnsi="Times New Roman"/>
          <w:sz w:val="24"/>
          <w:szCs w:val="24"/>
        </w:rPr>
        <w:t>dhe</w:t>
      </w:r>
      <w:proofErr w:type="spellEnd"/>
      <w:r>
        <w:rPr>
          <w:rFonts w:ascii="Times New Roman" w:hAnsi="Times New Roman"/>
          <w:sz w:val="24"/>
          <w:szCs w:val="24"/>
        </w:rPr>
        <w:t xml:space="preserve"> </w:t>
      </w:r>
      <w:proofErr w:type="spellStart"/>
      <w:r>
        <w:rPr>
          <w:rFonts w:ascii="Times New Roman" w:hAnsi="Times New Roman"/>
          <w:sz w:val="24"/>
          <w:szCs w:val="24"/>
        </w:rPr>
        <w:t>argumentet</w:t>
      </w:r>
      <w:proofErr w:type="spellEnd"/>
      <w:r>
        <w:rPr>
          <w:rFonts w:ascii="Times New Roman" w:hAnsi="Times New Roman"/>
          <w:sz w:val="24"/>
          <w:szCs w:val="24"/>
        </w:rPr>
        <w:t xml:space="preserve"> </w:t>
      </w:r>
      <w:proofErr w:type="spellStart"/>
      <w:r>
        <w:rPr>
          <w:rFonts w:ascii="Times New Roman" w:hAnsi="Times New Roman"/>
          <w:sz w:val="24"/>
          <w:szCs w:val="24"/>
        </w:rPr>
        <w:t>thelbësore</w:t>
      </w:r>
      <w:proofErr w:type="spellEnd"/>
      <w:r>
        <w:rPr>
          <w:rFonts w:ascii="Times New Roman" w:hAnsi="Times New Roman"/>
          <w:sz w:val="24"/>
          <w:szCs w:val="24"/>
        </w:rPr>
        <w:t xml:space="preserve">. </w:t>
      </w:r>
      <w:proofErr w:type="spellStart"/>
      <w:r>
        <w:rPr>
          <w:rFonts w:ascii="Times New Roman" w:hAnsi="Times New Roman"/>
          <w:sz w:val="24"/>
          <w:szCs w:val="24"/>
        </w:rPr>
        <w:t>Hyrja</w:t>
      </w:r>
      <w:proofErr w:type="spellEnd"/>
      <w:r>
        <w:rPr>
          <w:rFonts w:ascii="Times New Roman" w:hAnsi="Times New Roman"/>
          <w:sz w:val="24"/>
          <w:szCs w:val="24"/>
        </w:rPr>
        <w:t xml:space="preserve"> </w:t>
      </w:r>
      <w:proofErr w:type="spellStart"/>
      <w:r>
        <w:rPr>
          <w:rFonts w:ascii="Times New Roman" w:hAnsi="Times New Roman"/>
          <w:sz w:val="24"/>
          <w:szCs w:val="24"/>
        </w:rPr>
        <w:t>përfshin</w:t>
      </w:r>
      <w:proofErr w:type="spellEnd"/>
      <w:r>
        <w:rPr>
          <w:rFonts w:ascii="Times New Roman" w:hAnsi="Times New Roman"/>
          <w:sz w:val="24"/>
          <w:szCs w:val="24"/>
        </w:rPr>
        <w:t>:</w:t>
      </w:r>
    </w:p>
    <w:p w:rsidR="0044156B" w:rsidRDefault="0044156B" w14:paraId="7705B88A" w14:textId="77777777">
      <w:pPr>
        <w:spacing w:after="0"/>
        <w:ind w:left="1170"/>
        <w:jc w:val="both"/>
      </w:pPr>
      <w:r>
        <w:rPr>
          <w:rFonts w:ascii="Times New Roman" w:hAnsi="Times New Roman"/>
          <w:sz w:val="24"/>
          <w:szCs w:val="24"/>
        </w:rPr>
        <w:t xml:space="preserve"> l. </w:t>
      </w:r>
      <w:proofErr w:type="spellStart"/>
      <w:r>
        <w:rPr>
          <w:rFonts w:ascii="Times New Roman" w:hAnsi="Times New Roman"/>
          <w:sz w:val="24"/>
          <w:szCs w:val="24"/>
        </w:rPr>
        <w:t>Qëllimin</w:t>
      </w:r>
      <w:proofErr w:type="spellEnd"/>
      <w:r>
        <w:rPr>
          <w:rFonts w:ascii="Times New Roman" w:hAnsi="Times New Roman"/>
          <w:sz w:val="24"/>
          <w:szCs w:val="24"/>
        </w:rPr>
        <w:t xml:space="preserve"> e </w:t>
      </w:r>
      <w:proofErr w:type="spellStart"/>
      <w:r>
        <w:rPr>
          <w:rFonts w:ascii="Times New Roman" w:hAnsi="Times New Roman"/>
          <w:sz w:val="24"/>
          <w:szCs w:val="24"/>
        </w:rPr>
        <w:t>punimit</w:t>
      </w:r>
      <w:proofErr w:type="spellEnd"/>
      <w:r>
        <w:rPr>
          <w:rFonts w:ascii="Times New Roman" w:hAnsi="Times New Roman"/>
          <w:sz w:val="24"/>
          <w:szCs w:val="24"/>
        </w:rPr>
        <w:t>,</w:t>
      </w:r>
    </w:p>
    <w:p w:rsidR="0044156B" w:rsidRDefault="0044156B" w14:paraId="49B9DCA4" w14:textId="77777777">
      <w:pPr>
        <w:spacing w:after="0"/>
        <w:ind w:left="1170"/>
        <w:jc w:val="both"/>
      </w:pPr>
      <w:r>
        <w:rPr>
          <w:rFonts w:ascii="Times New Roman" w:hAnsi="Times New Roman"/>
          <w:sz w:val="24"/>
          <w:szCs w:val="24"/>
        </w:rPr>
        <w:t xml:space="preserve">2. </w:t>
      </w:r>
      <w:proofErr w:type="spellStart"/>
      <w:r>
        <w:rPr>
          <w:rFonts w:ascii="Times New Roman" w:hAnsi="Times New Roman"/>
          <w:sz w:val="24"/>
          <w:szCs w:val="24"/>
        </w:rPr>
        <w:t>Përmbajtjen</w:t>
      </w:r>
      <w:proofErr w:type="spellEnd"/>
      <w:r>
        <w:rPr>
          <w:rFonts w:ascii="Times New Roman" w:hAnsi="Times New Roman"/>
          <w:sz w:val="24"/>
          <w:szCs w:val="24"/>
        </w:rPr>
        <w:t xml:space="preserve"> e </w:t>
      </w:r>
      <w:proofErr w:type="spellStart"/>
      <w:r>
        <w:rPr>
          <w:rFonts w:ascii="Times New Roman" w:hAnsi="Times New Roman"/>
          <w:sz w:val="24"/>
          <w:szCs w:val="24"/>
        </w:rPr>
        <w:t>punimit</w:t>
      </w:r>
      <w:proofErr w:type="spellEnd"/>
      <w:r>
        <w:rPr>
          <w:rFonts w:ascii="Times New Roman" w:hAnsi="Times New Roman"/>
          <w:sz w:val="24"/>
          <w:szCs w:val="24"/>
        </w:rPr>
        <w:t xml:space="preserve"> (</w:t>
      </w:r>
      <w:proofErr w:type="spellStart"/>
      <w:r>
        <w:rPr>
          <w:rFonts w:ascii="Times New Roman" w:hAnsi="Times New Roman"/>
          <w:sz w:val="24"/>
          <w:szCs w:val="24"/>
        </w:rPr>
        <w:t>sqarime</w:t>
      </w:r>
      <w:proofErr w:type="spellEnd"/>
      <w:r>
        <w:rPr>
          <w:rFonts w:ascii="Times New Roman" w:hAnsi="Times New Roman"/>
          <w:sz w:val="24"/>
          <w:szCs w:val="24"/>
        </w:rPr>
        <w:t xml:space="preserve"> </w:t>
      </w:r>
      <w:proofErr w:type="spellStart"/>
      <w:r>
        <w:rPr>
          <w:rFonts w:ascii="Times New Roman" w:hAnsi="Times New Roman"/>
          <w:sz w:val="24"/>
          <w:szCs w:val="24"/>
        </w:rPr>
        <w:t>rreth</w:t>
      </w:r>
      <w:proofErr w:type="spellEnd"/>
      <w:r>
        <w:rPr>
          <w:rFonts w:ascii="Times New Roman" w:hAnsi="Times New Roman"/>
          <w:sz w:val="24"/>
          <w:szCs w:val="24"/>
        </w:rPr>
        <w:t xml:space="preserve"> </w:t>
      </w:r>
      <w:proofErr w:type="spellStart"/>
      <w:r>
        <w:rPr>
          <w:rFonts w:ascii="Times New Roman" w:hAnsi="Times New Roman"/>
          <w:sz w:val="24"/>
          <w:szCs w:val="24"/>
        </w:rPr>
        <w:t>ndërtimit</w:t>
      </w:r>
      <w:proofErr w:type="spellEnd"/>
      <w:r>
        <w:rPr>
          <w:rFonts w:ascii="Times New Roman" w:hAnsi="Times New Roman"/>
          <w:sz w:val="24"/>
          <w:szCs w:val="24"/>
        </w:rPr>
        <w:t xml:space="preserve"> </w:t>
      </w:r>
      <w:proofErr w:type="spellStart"/>
      <w:r>
        <w:rPr>
          <w:rFonts w:ascii="Times New Roman" w:hAnsi="Times New Roman"/>
          <w:sz w:val="24"/>
          <w:szCs w:val="24"/>
        </w:rPr>
        <w:t>dhe</w:t>
      </w:r>
      <w:proofErr w:type="spellEnd"/>
      <w:r>
        <w:rPr>
          <w:rFonts w:ascii="Times New Roman" w:hAnsi="Times New Roman"/>
          <w:sz w:val="24"/>
          <w:szCs w:val="24"/>
        </w:rPr>
        <w:t xml:space="preserve"> </w:t>
      </w:r>
      <w:proofErr w:type="spellStart"/>
      <w:r>
        <w:rPr>
          <w:rFonts w:ascii="Times New Roman" w:hAnsi="Times New Roman"/>
          <w:sz w:val="24"/>
          <w:szCs w:val="24"/>
        </w:rPr>
        <w:t>strukturës</w:t>
      </w:r>
      <w:proofErr w:type="spellEnd"/>
      <w:r>
        <w:rPr>
          <w:rFonts w:ascii="Times New Roman" w:hAnsi="Times New Roman"/>
          <w:sz w:val="24"/>
          <w:szCs w:val="24"/>
        </w:rPr>
        <w:t xml:space="preserve"> </w:t>
      </w:r>
      <w:proofErr w:type="spellStart"/>
      <w:r>
        <w:rPr>
          <w:rFonts w:ascii="Times New Roman" w:hAnsi="Times New Roman"/>
          <w:sz w:val="24"/>
          <w:szCs w:val="24"/>
        </w:rPr>
        <w:t>së</w:t>
      </w:r>
      <w:proofErr w:type="spellEnd"/>
      <w:r>
        <w:rPr>
          <w:rFonts w:ascii="Times New Roman" w:hAnsi="Times New Roman"/>
          <w:sz w:val="24"/>
          <w:szCs w:val="24"/>
        </w:rPr>
        <w:t xml:space="preserve"> </w:t>
      </w:r>
      <w:proofErr w:type="spellStart"/>
      <w:r>
        <w:rPr>
          <w:rFonts w:ascii="Times New Roman" w:hAnsi="Times New Roman"/>
          <w:sz w:val="24"/>
          <w:szCs w:val="24"/>
        </w:rPr>
        <w:t>punimit</w:t>
      </w:r>
      <w:proofErr w:type="spellEnd"/>
      <w:r>
        <w:rPr>
          <w:rFonts w:ascii="Times New Roman" w:hAnsi="Times New Roman"/>
          <w:sz w:val="24"/>
          <w:szCs w:val="24"/>
        </w:rPr>
        <w:t xml:space="preserve">), </w:t>
      </w:r>
    </w:p>
    <w:p w:rsidR="0044156B" w:rsidRDefault="0044156B" w14:paraId="7C9BBB6C" w14:textId="77777777">
      <w:pPr>
        <w:ind w:left="1170"/>
        <w:jc w:val="both"/>
      </w:pPr>
      <w:r>
        <w:rPr>
          <w:rFonts w:ascii="Times New Roman" w:hAnsi="Times New Roman"/>
          <w:sz w:val="24"/>
          <w:szCs w:val="24"/>
        </w:rPr>
        <w:t xml:space="preserve">3. </w:t>
      </w:r>
      <w:proofErr w:type="spellStart"/>
      <w:r>
        <w:rPr>
          <w:rFonts w:ascii="Times New Roman" w:hAnsi="Times New Roman"/>
          <w:sz w:val="24"/>
          <w:szCs w:val="24"/>
        </w:rPr>
        <w:t>Metodën</w:t>
      </w:r>
      <w:proofErr w:type="spellEnd"/>
      <w:r>
        <w:rPr>
          <w:rFonts w:ascii="Times New Roman" w:hAnsi="Times New Roman"/>
          <w:sz w:val="24"/>
          <w:szCs w:val="24"/>
        </w:rPr>
        <w:t xml:space="preserve"> e </w:t>
      </w:r>
      <w:proofErr w:type="spellStart"/>
      <w:r>
        <w:rPr>
          <w:rFonts w:ascii="Times New Roman" w:hAnsi="Times New Roman"/>
          <w:sz w:val="24"/>
          <w:szCs w:val="24"/>
        </w:rPr>
        <w:t>punës</w:t>
      </w:r>
      <w:proofErr w:type="spellEnd"/>
      <w:r>
        <w:rPr>
          <w:rFonts w:ascii="Times New Roman" w:hAnsi="Times New Roman"/>
          <w:sz w:val="24"/>
          <w:szCs w:val="24"/>
        </w:rPr>
        <w:t>.</w:t>
      </w:r>
    </w:p>
    <w:p w:rsidR="0044156B" w:rsidRDefault="0044156B" w14:paraId="69BE2675" w14:textId="77777777">
      <w:pPr>
        <w:pStyle w:val="ListParagraph"/>
        <w:numPr>
          <w:ilvl w:val="0"/>
          <w:numId w:val="5"/>
        </w:numPr>
        <w:spacing w:after="0"/>
        <w:jc w:val="both"/>
      </w:pPr>
      <w:r>
        <w:rPr>
          <w:rFonts w:ascii="Times New Roman" w:hAnsi="Times New Roman"/>
          <w:b/>
          <w:sz w:val="24"/>
          <w:szCs w:val="24"/>
        </w:rPr>
        <w:t>Zhvillimi i punimit</w:t>
      </w:r>
    </w:p>
    <w:p w:rsidR="0044156B" w:rsidRDefault="0044156B" w14:paraId="6A1A154D" w14:textId="77777777">
      <w:pPr>
        <w:spacing w:after="0"/>
        <w:ind w:left="720"/>
        <w:jc w:val="both"/>
      </w:pPr>
      <w:proofErr w:type="spellStart"/>
      <w:r>
        <w:rPr>
          <w:rFonts w:ascii="Times New Roman" w:hAnsi="Times New Roman"/>
          <w:sz w:val="24"/>
          <w:szCs w:val="24"/>
        </w:rPr>
        <w:t>Gjatë</w:t>
      </w:r>
      <w:proofErr w:type="spellEnd"/>
      <w:r>
        <w:rPr>
          <w:rFonts w:ascii="Times New Roman" w:hAnsi="Times New Roman"/>
          <w:sz w:val="24"/>
          <w:szCs w:val="24"/>
        </w:rPr>
        <w:t xml:space="preserve"> </w:t>
      </w:r>
      <w:proofErr w:type="spellStart"/>
      <w:r>
        <w:rPr>
          <w:rFonts w:ascii="Times New Roman" w:hAnsi="Times New Roman"/>
          <w:sz w:val="24"/>
          <w:szCs w:val="24"/>
        </w:rPr>
        <w:t>zhvillimit</w:t>
      </w:r>
      <w:proofErr w:type="spellEnd"/>
      <w:r>
        <w:rPr>
          <w:rFonts w:ascii="Times New Roman" w:hAnsi="Times New Roman"/>
          <w:sz w:val="24"/>
          <w:szCs w:val="24"/>
        </w:rPr>
        <w:t xml:space="preserve"> </w:t>
      </w:r>
      <w:proofErr w:type="spellStart"/>
      <w:r>
        <w:rPr>
          <w:rFonts w:ascii="Times New Roman" w:hAnsi="Times New Roman"/>
          <w:sz w:val="24"/>
          <w:szCs w:val="24"/>
        </w:rPr>
        <w:t>të</w:t>
      </w:r>
      <w:proofErr w:type="spellEnd"/>
      <w:r>
        <w:rPr>
          <w:rFonts w:ascii="Times New Roman" w:hAnsi="Times New Roman"/>
          <w:sz w:val="24"/>
          <w:szCs w:val="24"/>
        </w:rPr>
        <w:t xml:space="preserve"> </w:t>
      </w:r>
      <w:proofErr w:type="spellStart"/>
      <w:r>
        <w:rPr>
          <w:rFonts w:ascii="Times New Roman" w:hAnsi="Times New Roman"/>
          <w:sz w:val="24"/>
          <w:szCs w:val="24"/>
        </w:rPr>
        <w:t>punimit</w:t>
      </w:r>
      <w:proofErr w:type="spellEnd"/>
      <w:r>
        <w:rPr>
          <w:rFonts w:ascii="Times New Roman" w:hAnsi="Times New Roman"/>
          <w:sz w:val="24"/>
          <w:szCs w:val="24"/>
        </w:rPr>
        <w:t xml:space="preserve"> </w:t>
      </w:r>
      <w:proofErr w:type="spellStart"/>
      <w:r>
        <w:rPr>
          <w:rFonts w:ascii="Times New Roman" w:hAnsi="Times New Roman"/>
          <w:sz w:val="24"/>
          <w:szCs w:val="24"/>
        </w:rPr>
        <w:t>sqarohen</w:t>
      </w:r>
      <w:proofErr w:type="spellEnd"/>
      <w:r>
        <w:rPr>
          <w:rFonts w:ascii="Times New Roman" w:hAnsi="Times New Roman"/>
          <w:sz w:val="24"/>
          <w:szCs w:val="24"/>
        </w:rPr>
        <w:t xml:space="preserve"> </w:t>
      </w:r>
      <w:proofErr w:type="spellStart"/>
      <w:r>
        <w:rPr>
          <w:rFonts w:ascii="Times New Roman" w:hAnsi="Times New Roman"/>
          <w:sz w:val="24"/>
          <w:szCs w:val="24"/>
        </w:rPr>
        <w:t>elementët</w:t>
      </w:r>
      <w:proofErr w:type="spellEnd"/>
      <w:r>
        <w:rPr>
          <w:rFonts w:ascii="Times New Roman" w:hAnsi="Times New Roman"/>
          <w:sz w:val="24"/>
          <w:szCs w:val="24"/>
        </w:rPr>
        <w:t xml:space="preserve"> e </w:t>
      </w:r>
      <w:proofErr w:type="spellStart"/>
      <w:r>
        <w:rPr>
          <w:rFonts w:ascii="Times New Roman" w:hAnsi="Times New Roman"/>
          <w:sz w:val="24"/>
          <w:szCs w:val="24"/>
        </w:rPr>
        <w:t>shënuara</w:t>
      </w:r>
      <w:proofErr w:type="spellEnd"/>
      <w:r>
        <w:rPr>
          <w:rFonts w:ascii="Times New Roman" w:hAnsi="Times New Roman"/>
          <w:sz w:val="24"/>
          <w:szCs w:val="24"/>
        </w:rPr>
        <w:t xml:space="preserve"> </w:t>
      </w:r>
      <w:proofErr w:type="spellStart"/>
      <w:r>
        <w:rPr>
          <w:rFonts w:ascii="Times New Roman" w:hAnsi="Times New Roman"/>
          <w:sz w:val="24"/>
          <w:szCs w:val="24"/>
        </w:rPr>
        <w:t>në</w:t>
      </w:r>
      <w:proofErr w:type="spellEnd"/>
      <w:r>
        <w:rPr>
          <w:rFonts w:ascii="Times New Roman" w:hAnsi="Times New Roman"/>
          <w:sz w:val="24"/>
          <w:szCs w:val="24"/>
        </w:rPr>
        <w:t xml:space="preserve"> </w:t>
      </w:r>
      <w:proofErr w:type="spellStart"/>
      <w:r>
        <w:rPr>
          <w:rFonts w:ascii="Times New Roman" w:hAnsi="Times New Roman"/>
          <w:sz w:val="24"/>
          <w:szCs w:val="24"/>
        </w:rPr>
        <w:t>abstrakt</w:t>
      </w:r>
      <w:proofErr w:type="spellEnd"/>
      <w:r>
        <w:rPr>
          <w:rFonts w:ascii="Times New Roman" w:hAnsi="Times New Roman"/>
          <w:sz w:val="24"/>
          <w:szCs w:val="24"/>
        </w:rPr>
        <w:t xml:space="preserve"> </w:t>
      </w:r>
      <w:proofErr w:type="spellStart"/>
      <w:r>
        <w:rPr>
          <w:rFonts w:ascii="Times New Roman" w:hAnsi="Times New Roman"/>
          <w:sz w:val="24"/>
          <w:szCs w:val="24"/>
        </w:rPr>
        <w:t>dhe</w:t>
      </w:r>
      <w:proofErr w:type="spellEnd"/>
      <w:r>
        <w:rPr>
          <w:rFonts w:ascii="Times New Roman" w:hAnsi="Times New Roman"/>
          <w:sz w:val="24"/>
          <w:szCs w:val="24"/>
        </w:rPr>
        <w:t xml:space="preserve"> </w:t>
      </w:r>
      <w:proofErr w:type="spellStart"/>
      <w:r>
        <w:rPr>
          <w:rFonts w:ascii="Times New Roman" w:hAnsi="Times New Roman"/>
          <w:sz w:val="24"/>
          <w:szCs w:val="24"/>
        </w:rPr>
        <w:t>në</w:t>
      </w:r>
      <w:proofErr w:type="spellEnd"/>
      <w:r>
        <w:rPr>
          <w:rFonts w:ascii="Times New Roman" w:hAnsi="Times New Roman"/>
          <w:sz w:val="24"/>
          <w:szCs w:val="24"/>
        </w:rPr>
        <w:t xml:space="preserve"> </w:t>
      </w:r>
      <w:proofErr w:type="spellStart"/>
      <w:r>
        <w:rPr>
          <w:rFonts w:ascii="Times New Roman" w:hAnsi="Times New Roman"/>
          <w:sz w:val="24"/>
          <w:szCs w:val="24"/>
        </w:rPr>
        <w:t>hyrje</w:t>
      </w:r>
      <w:proofErr w:type="spellEnd"/>
      <w:r>
        <w:rPr>
          <w:rFonts w:ascii="Times New Roman" w:hAnsi="Times New Roman"/>
          <w:sz w:val="24"/>
          <w:szCs w:val="24"/>
        </w:rPr>
        <w:t>,</w:t>
      </w:r>
    </w:p>
    <w:p w:rsidR="0044156B" w:rsidRDefault="0044156B" w14:paraId="58B78D2F" w14:textId="77777777">
      <w:pPr>
        <w:spacing w:after="0"/>
        <w:ind w:left="720"/>
        <w:jc w:val="both"/>
      </w:pPr>
      <w:proofErr w:type="spellStart"/>
      <w:r>
        <w:rPr>
          <w:rFonts w:ascii="Times New Roman" w:hAnsi="Times New Roman"/>
          <w:sz w:val="24"/>
          <w:szCs w:val="24"/>
        </w:rPr>
        <w:t>përkatësisht</w:t>
      </w:r>
      <w:proofErr w:type="spellEnd"/>
      <w:r>
        <w:rPr>
          <w:rFonts w:ascii="Times New Roman" w:hAnsi="Times New Roman"/>
          <w:sz w:val="24"/>
          <w:szCs w:val="24"/>
        </w:rPr>
        <w:t xml:space="preserve"> </w:t>
      </w:r>
      <w:proofErr w:type="spellStart"/>
      <w:r>
        <w:rPr>
          <w:rFonts w:ascii="Times New Roman" w:hAnsi="Times New Roman"/>
          <w:sz w:val="24"/>
          <w:szCs w:val="24"/>
        </w:rPr>
        <w:t>në</w:t>
      </w:r>
      <w:proofErr w:type="spellEnd"/>
      <w:r>
        <w:rPr>
          <w:rFonts w:ascii="Times New Roman" w:hAnsi="Times New Roman"/>
          <w:sz w:val="24"/>
          <w:szCs w:val="24"/>
        </w:rPr>
        <w:t xml:space="preserve"> </w:t>
      </w:r>
      <w:proofErr w:type="spellStart"/>
      <w:r>
        <w:rPr>
          <w:rFonts w:ascii="Times New Roman" w:hAnsi="Times New Roman"/>
          <w:sz w:val="24"/>
          <w:szCs w:val="24"/>
        </w:rPr>
        <w:t>mënyrë</w:t>
      </w:r>
      <w:proofErr w:type="spellEnd"/>
      <w:r>
        <w:rPr>
          <w:rFonts w:ascii="Times New Roman" w:hAnsi="Times New Roman"/>
          <w:sz w:val="24"/>
          <w:szCs w:val="24"/>
        </w:rPr>
        <w:t xml:space="preserve"> </w:t>
      </w:r>
      <w:proofErr w:type="spellStart"/>
      <w:r>
        <w:rPr>
          <w:rFonts w:ascii="Times New Roman" w:hAnsi="Times New Roman"/>
          <w:sz w:val="24"/>
          <w:szCs w:val="24"/>
        </w:rPr>
        <w:t>të</w:t>
      </w:r>
      <w:proofErr w:type="spellEnd"/>
      <w:r>
        <w:rPr>
          <w:rFonts w:ascii="Times New Roman" w:hAnsi="Times New Roman"/>
          <w:sz w:val="24"/>
          <w:szCs w:val="24"/>
        </w:rPr>
        <w:t xml:space="preserve"> </w:t>
      </w:r>
      <w:proofErr w:type="spellStart"/>
      <w:r>
        <w:rPr>
          <w:rFonts w:ascii="Times New Roman" w:hAnsi="Times New Roman"/>
          <w:sz w:val="24"/>
          <w:szCs w:val="24"/>
        </w:rPr>
        <w:t>detajuar</w:t>
      </w:r>
      <w:proofErr w:type="spellEnd"/>
      <w:r>
        <w:rPr>
          <w:rFonts w:ascii="Times New Roman" w:hAnsi="Times New Roman"/>
          <w:sz w:val="24"/>
          <w:szCs w:val="24"/>
        </w:rPr>
        <w:t xml:space="preserve"> </w:t>
      </w:r>
      <w:proofErr w:type="spellStart"/>
      <w:r>
        <w:rPr>
          <w:rFonts w:ascii="Times New Roman" w:hAnsi="Times New Roman"/>
          <w:sz w:val="24"/>
          <w:szCs w:val="24"/>
        </w:rPr>
        <w:t>sqarohen</w:t>
      </w:r>
      <w:proofErr w:type="spellEnd"/>
      <w:r>
        <w:rPr>
          <w:rFonts w:ascii="Times New Roman" w:hAnsi="Times New Roman"/>
          <w:sz w:val="24"/>
          <w:szCs w:val="24"/>
        </w:rPr>
        <w:t xml:space="preserve"> </w:t>
      </w:r>
      <w:proofErr w:type="spellStart"/>
      <w:r>
        <w:rPr>
          <w:rFonts w:ascii="Times New Roman" w:hAnsi="Times New Roman"/>
          <w:sz w:val="24"/>
          <w:szCs w:val="24"/>
        </w:rPr>
        <w:t>dhe</w:t>
      </w:r>
      <w:proofErr w:type="spellEnd"/>
      <w:r>
        <w:rPr>
          <w:rFonts w:ascii="Times New Roman" w:hAnsi="Times New Roman"/>
          <w:sz w:val="24"/>
          <w:szCs w:val="24"/>
        </w:rPr>
        <w:t xml:space="preserve"> </w:t>
      </w:r>
      <w:proofErr w:type="spellStart"/>
      <w:r>
        <w:rPr>
          <w:rFonts w:ascii="Times New Roman" w:hAnsi="Times New Roman"/>
          <w:sz w:val="24"/>
          <w:szCs w:val="24"/>
        </w:rPr>
        <w:t>përcaktohen</w:t>
      </w:r>
      <w:proofErr w:type="spellEnd"/>
      <w:r>
        <w:rPr>
          <w:rFonts w:ascii="Times New Roman" w:hAnsi="Times New Roman"/>
          <w:sz w:val="24"/>
          <w:szCs w:val="24"/>
        </w:rPr>
        <w:t xml:space="preserve"> </w:t>
      </w:r>
      <w:proofErr w:type="spellStart"/>
      <w:proofErr w:type="gramStart"/>
      <w:r>
        <w:rPr>
          <w:rFonts w:ascii="Times New Roman" w:hAnsi="Times New Roman"/>
          <w:sz w:val="24"/>
          <w:szCs w:val="24"/>
        </w:rPr>
        <w:t>argumentet</w:t>
      </w:r>
      <w:proofErr w:type="spellEnd"/>
      <w:r>
        <w:rPr>
          <w:rFonts w:ascii="Times New Roman" w:hAnsi="Times New Roman"/>
          <w:sz w:val="24"/>
          <w:szCs w:val="24"/>
        </w:rPr>
        <w:t xml:space="preserve">  e</w:t>
      </w:r>
      <w:proofErr w:type="gramEnd"/>
      <w:r>
        <w:rPr>
          <w:rFonts w:ascii="Times New Roman" w:hAnsi="Times New Roman"/>
          <w:sz w:val="24"/>
          <w:szCs w:val="24"/>
        </w:rPr>
        <w:t xml:space="preserve"> </w:t>
      </w:r>
      <w:proofErr w:type="spellStart"/>
      <w:r>
        <w:rPr>
          <w:rFonts w:ascii="Times New Roman" w:hAnsi="Times New Roman"/>
          <w:sz w:val="24"/>
          <w:szCs w:val="24"/>
        </w:rPr>
        <w:t>tezave</w:t>
      </w:r>
      <w:proofErr w:type="spellEnd"/>
      <w:r>
        <w:rPr>
          <w:rFonts w:ascii="Times New Roman" w:hAnsi="Times New Roman"/>
          <w:sz w:val="24"/>
          <w:szCs w:val="24"/>
        </w:rPr>
        <w:t xml:space="preserve"> </w:t>
      </w:r>
      <w:proofErr w:type="spellStart"/>
      <w:r>
        <w:rPr>
          <w:rFonts w:ascii="Times New Roman" w:hAnsi="Times New Roman"/>
          <w:sz w:val="24"/>
          <w:szCs w:val="24"/>
        </w:rPr>
        <w:t>të</w:t>
      </w:r>
      <w:proofErr w:type="spellEnd"/>
      <w:r>
        <w:rPr>
          <w:rFonts w:ascii="Times New Roman" w:hAnsi="Times New Roman"/>
          <w:sz w:val="24"/>
          <w:szCs w:val="24"/>
        </w:rPr>
        <w:t xml:space="preserve"> </w:t>
      </w:r>
      <w:proofErr w:type="spellStart"/>
      <w:r>
        <w:rPr>
          <w:rFonts w:ascii="Times New Roman" w:hAnsi="Times New Roman"/>
          <w:sz w:val="24"/>
          <w:szCs w:val="24"/>
        </w:rPr>
        <w:t>trajtuara</w:t>
      </w:r>
      <w:proofErr w:type="spellEnd"/>
      <w:r>
        <w:rPr>
          <w:rFonts w:ascii="Times New Roman" w:hAnsi="Times New Roman"/>
          <w:sz w:val="24"/>
          <w:szCs w:val="24"/>
        </w:rPr>
        <w:t xml:space="preserve"> </w:t>
      </w:r>
      <w:proofErr w:type="spellStart"/>
      <w:r>
        <w:rPr>
          <w:rFonts w:ascii="Times New Roman" w:hAnsi="Times New Roman"/>
          <w:sz w:val="24"/>
          <w:szCs w:val="24"/>
        </w:rPr>
        <w:t>në</w:t>
      </w:r>
      <w:proofErr w:type="spellEnd"/>
      <w:r>
        <w:rPr>
          <w:rFonts w:ascii="Times New Roman" w:hAnsi="Times New Roman"/>
          <w:sz w:val="24"/>
          <w:szCs w:val="24"/>
        </w:rPr>
        <w:t xml:space="preserve"> </w:t>
      </w:r>
      <w:r>
        <w:rPr>
          <w:rFonts w:ascii="Times New Roman" w:hAnsi="Times New Roman"/>
          <w:sz w:val="24"/>
          <w:szCs w:val="24"/>
          <w:lang w:val="de-DE"/>
        </w:rPr>
        <w:t>kapituj dhe në fund nxirren konkluzionet.</w:t>
      </w:r>
    </w:p>
    <w:p w:rsidR="0044156B" w:rsidRDefault="0044156B" w14:paraId="24251625" w14:textId="77777777">
      <w:pPr>
        <w:spacing w:after="0"/>
        <w:ind w:left="720"/>
        <w:jc w:val="both"/>
      </w:pPr>
      <w:proofErr w:type="spellStart"/>
      <w:r>
        <w:rPr>
          <w:rFonts w:ascii="Times New Roman" w:hAnsi="Times New Roman"/>
          <w:sz w:val="24"/>
          <w:szCs w:val="24"/>
        </w:rPr>
        <w:t>Karakterizohet</w:t>
      </w:r>
      <w:proofErr w:type="spellEnd"/>
      <w:r>
        <w:rPr>
          <w:rFonts w:ascii="Times New Roman" w:hAnsi="Times New Roman"/>
          <w:sz w:val="24"/>
          <w:szCs w:val="24"/>
        </w:rPr>
        <w:t xml:space="preserve"> </w:t>
      </w:r>
      <w:proofErr w:type="spellStart"/>
      <w:r>
        <w:rPr>
          <w:rFonts w:ascii="Times New Roman" w:hAnsi="Times New Roman"/>
          <w:sz w:val="24"/>
          <w:szCs w:val="24"/>
        </w:rPr>
        <w:t>nga</w:t>
      </w:r>
      <w:proofErr w:type="spellEnd"/>
      <w:r>
        <w:rPr>
          <w:rFonts w:ascii="Times New Roman" w:hAnsi="Times New Roman"/>
          <w:sz w:val="24"/>
          <w:szCs w:val="24"/>
        </w:rPr>
        <w:t>:</w:t>
      </w:r>
    </w:p>
    <w:p w:rsidR="0044156B" w:rsidRDefault="0044156B" w14:paraId="1C1A02D3" w14:textId="77777777">
      <w:pPr>
        <w:pStyle w:val="ListParagraph"/>
        <w:numPr>
          <w:ilvl w:val="0"/>
          <w:numId w:val="3"/>
        </w:numPr>
        <w:tabs>
          <w:tab w:val="left" w:pos="1440"/>
        </w:tabs>
        <w:ind w:left="1980" w:hanging="810"/>
        <w:jc w:val="both"/>
      </w:pPr>
      <w:r>
        <w:rPr>
          <w:rFonts w:ascii="Times New Roman" w:hAnsi="Times New Roman"/>
          <w:sz w:val="24"/>
          <w:szCs w:val="24"/>
        </w:rPr>
        <w:t>Organizimi;</w:t>
      </w:r>
    </w:p>
    <w:p w:rsidR="0044156B" w:rsidRDefault="0044156B" w14:paraId="1D86A4EC" w14:textId="77777777">
      <w:pPr>
        <w:pStyle w:val="ListParagraph"/>
        <w:numPr>
          <w:ilvl w:val="0"/>
          <w:numId w:val="3"/>
        </w:numPr>
        <w:tabs>
          <w:tab w:val="left" w:pos="1440"/>
        </w:tabs>
        <w:ind w:left="1980" w:hanging="810"/>
        <w:jc w:val="both"/>
      </w:pPr>
      <w:r>
        <w:rPr>
          <w:rFonts w:ascii="Times New Roman" w:hAnsi="Times New Roman"/>
          <w:sz w:val="24"/>
          <w:szCs w:val="24"/>
        </w:rPr>
        <w:t>Renditja;</w:t>
      </w:r>
    </w:p>
    <w:p w:rsidR="0044156B" w:rsidRDefault="0044156B" w14:paraId="270CC6B4" w14:textId="77777777">
      <w:pPr>
        <w:pStyle w:val="ListParagraph"/>
        <w:numPr>
          <w:ilvl w:val="0"/>
          <w:numId w:val="3"/>
        </w:numPr>
        <w:tabs>
          <w:tab w:val="left" w:pos="1440"/>
        </w:tabs>
        <w:ind w:left="1980" w:hanging="810"/>
        <w:jc w:val="both"/>
      </w:pPr>
      <w:r>
        <w:rPr>
          <w:rFonts w:ascii="Times New Roman" w:hAnsi="Times New Roman"/>
          <w:sz w:val="24"/>
          <w:szCs w:val="24"/>
        </w:rPr>
        <w:t>Lidhja mes pjesëve.</w:t>
      </w:r>
    </w:p>
    <w:p w:rsidR="0044156B" w:rsidRDefault="0044156B" w14:paraId="3B7B4B86" w14:textId="77777777">
      <w:pPr>
        <w:pStyle w:val="ListParagraph"/>
        <w:tabs>
          <w:tab w:val="left" w:pos="1440"/>
        </w:tabs>
        <w:ind w:left="1980"/>
        <w:jc w:val="both"/>
        <w:rPr>
          <w:rFonts w:ascii="Times New Roman" w:hAnsi="Times New Roman"/>
          <w:sz w:val="24"/>
          <w:szCs w:val="24"/>
        </w:rPr>
      </w:pPr>
    </w:p>
    <w:p w:rsidR="0044156B" w:rsidRDefault="0044156B" w14:paraId="3A0FF5F2" w14:textId="77777777">
      <w:pPr>
        <w:pStyle w:val="ListParagraph"/>
        <w:tabs>
          <w:tab w:val="left" w:pos="1440"/>
        </w:tabs>
        <w:ind w:left="1980"/>
        <w:jc w:val="both"/>
        <w:rPr>
          <w:rFonts w:ascii="Times New Roman" w:hAnsi="Times New Roman"/>
          <w:sz w:val="24"/>
          <w:szCs w:val="24"/>
        </w:rPr>
      </w:pPr>
    </w:p>
    <w:p w:rsidR="0044156B" w:rsidRDefault="0044156B" w14:paraId="5630AD66" w14:textId="77777777">
      <w:pPr>
        <w:pStyle w:val="ListParagraph"/>
        <w:tabs>
          <w:tab w:val="left" w:pos="1440"/>
        </w:tabs>
        <w:ind w:left="1980"/>
        <w:jc w:val="both"/>
        <w:rPr>
          <w:rFonts w:ascii="Times New Roman" w:hAnsi="Times New Roman"/>
          <w:sz w:val="24"/>
          <w:szCs w:val="24"/>
        </w:rPr>
      </w:pPr>
    </w:p>
    <w:p w:rsidR="0044156B" w:rsidRDefault="0044156B" w14:paraId="43B8E131" w14:textId="77777777">
      <w:pPr>
        <w:pStyle w:val="ListParagraph"/>
        <w:numPr>
          <w:ilvl w:val="0"/>
          <w:numId w:val="5"/>
        </w:numPr>
        <w:spacing w:before="240" w:after="0"/>
        <w:jc w:val="both"/>
      </w:pPr>
      <w:r>
        <w:rPr>
          <w:rFonts w:ascii="Times New Roman" w:hAnsi="Times New Roman"/>
          <w:b/>
          <w:sz w:val="24"/>
          <w:szCs w:val="24"/>
        </w:rPr>
        <w:t>Përfundimi</w:t>
      </w:r>
    </w:p>
    <w:p w:rsidR="0044156B" w:rsidRDefault="0044156B" w14:paraId="4F98D1C2" w14:textId="77777777">
      <w:pPr>
        <w:ind w:left="720"/>
        <w:jc w:val="both"/>
      </w:pPr>
      <w:proofErr w:type="spellStart"/>
      <w:r>
        <w:rPr>
          <w:rFonts w:ascii="Times New Roman" w:hAnsi="Times New Roman"/>
          <w:sz w:val="24"/>
          <w:szCs w:val="24"/>
        </w:rPr>
        <w:t>Rezultatet</w:t>
      </w:r>
      <w:proofErr w:type="spellEnd"/>
      <w:r>
        <w:rPr>
          <w:rFonts w:ascii="Times New Roman" w:hAnsi="Times New Roman"/>
          <w:sz w:val="24"/>
          <w:szCs w:val="24"/>
        </w:rPr>
        <w:t xml:space="preserve"> e </w:t>
      </w:r>
      <w:proofErr w:type="spellStart"/>
      <w:r>
        <w:rPr>
          <w:rFonts w:ascii="Times New Roman" w:hAnsi="Times New Roman"/>
          <w:sz w:val="24"/>
          <w:szCs w:val="24"/>
        </w:rPr>
        <w:t>punimit</w:t>
      </w:r>
      <w:proofErr w:type="spellEnd"/>
      <w:r>
        <w:rPr>
          <w:rFonts w:ascii="Times New Roman" w:hAnsi="Times New Roman"/>
          <w:sz w:val="24"/>
          <w:szCs w:val="24"/>
        </w:rPr>
        <w:t xml:space="preserve"> </w:t>
      </w:r>
      <w:proofErr w:type="spellStart"/>
      <w:r>
        <w:rPr>
          <w:rFonts w:ascii="Times New Roman" w:hAnsi="Times New Roman"/>
          <w:sz w:val="24"/>
          <w:szCs w:val="24"/>
        </w:rPr>
        <w:t>dhe</w:t>
      </w:r>
      <w:proofErr w:type="spellEnd"/>
      <w:r>
        <w:rPr>
          <w:rFonts w:ascii="Times New Roman" w:hAnsi="Times New Roman"/>
          <w:sz w:val="24"/>
          <w:szCs w:val="24"/>
        </w:rPr>
        <w:t xml:space="preserve"> </w:t>
      </w:r>
      <w:proofErr w:type="spellStart"/>
      <w:r>
        <w:rPr>
          <w:rFonts w:ascii="Times New Roman" w:hAnsi="Times New Roman"/>
          <w:sz w:val="24"/>
          <w:szCs w:val="24"/>
        </w:rPr>
        <w:t>konkluzionet</w:t>
      </w:r>
      <w:proofErr w:type="spellEnd"/>
      <w:r>
        <w:rPr>
          <w:rFonts w:ascii="Times New Roman" w:hAnsi="Times New Roman"/>
          <w:sz w:val="24"/>
          <w:szCs w:val="24"/>
        </w:rPr>
        <w:t xml:space="preserve"> </w:t>
      </w:r>
      <w:proofErr w:type="spellStart"/>
      <w:r>
        <w:rPr>
          <w:rFonts w:ascii="Times New Roman" w:hAnsi="Times New Roman"/>
          <w:sz w:val="24"/>
          <w:szCs w:val="24"/>
        </w:rPr>
        <w:t>përfundimtare</w:t>
      </w:r>
      <w:proofErr w:type="spellEnd"/>
      <w:r>
        <w:rPr>
          <w:rFonts w:ascii="Times New Roman" w:hAnsi="Times New Roman"/>
          <w:sz w:val="24"/>
          <w:szCs w:val="24"/>
        </w:rPr>
        <w:t xml:space="preserve"> </w:t>
      </w:r>
      <w:proofErr w:type="spellStart"/>
      <w:proofErr w:type="gramStart"/>
      <w:r>
        <w:rPr>
          <w:rFonts w:ascii="Times New Roman" w:hAnsi="Times New Roman"/>
          <w:sz w:val="24"/>
          <w:szCs w:val="24"/>
        </w:rPr>
        <w:t>nxjerrin</w:t>
      </w:r>
      <w:proofErr w:type="spellEnd"/>
      <w:r>
        <w:rPr>
          <w:rFonts w:ascii="Times New Roman" w:hAnsi="Times New Roman"/>
          <w:sz w:val="24"/>
          <w:szCs w:val="24"/>
        </w:rPr>
        <w:t xml:space="preserve">  </w:t>
      </w:r>
      <w:proofErr w:type="spellStart"/>
      <w:r>
        <w:rPr>
          <w:rFonts w:ascii="Times New Roman" w:hAnsi="Times New Roman"/>
          <w:sz w:val="24"/>
          <w:szCs w:val="24"/>
        </w:rPr>
        <w:t>rëndësinë</w:t>
      </w:r>
      <w:proofErr w:type="spellEnd"/>
      <w:proofErr w:type="gramEnd"/>
      <w:r>
        <w:rPr>
          <w:rFonts w:ascii="Times New Roman" w:hAnsi="Times New Roman"/>
          <w:sz w:val="24"/>
          <w:szCs w:val="24"/>
        </w:rPr>
        <w:t xml:space="preserve"> e </w:t>
      </w:r>
      <w:proofErr w:type="spellStart"/>
      <w:r>
        <w:rPr>
          <w:rFonts w:ascii="Times New Roman" w:hAnsi="Times New Roman"/>
          <w:sz w:val="24"/>
          <w:szCs w:val="24"/>
        </w:rPr>
        <w:t>problemit</w:t>
      </w:r>
      <w:proofErr w:type="spellEnd"/>
      <w:r>
        <w:rPr>
          <w:rFonts w:ascii="Times New Roman" w:hAnsi="Times New Roman"/>
          <w:sz w:val="24"/>
          <w:szCs w:val="24"/>
        </w:rPr>
        <w:t xml:space="preserve"> </w:t>
      </w:r>
      <w:proofErr w:type="spellStart"/>
      <w:r>
        <w:rPr>
          <w:rFonts w:ascii="Times New Roman" w:hAnsi="Times New Roman"/>
          <w:sz w:val="24"/>
          <w:szCs w:val="24"/>
        </w:rPr>
        <w:t>hulumtues</w:t>
      </w:r>
      <w:proofErr w:type="spellEnd"/>
      <w:r>
        <w:rPr>
          <w:rFonts w:ascii="Times New Roman" w:hAnsi="Times New Roman"/>
          <w:sz w:val="24"/>
          <w:szCs w:val="24"/>
        </w:rPr>
        <w:t>.</w:t>
      </w:r>
    </w:p>
    <w:p w:rsidR="0044156B" w:rsidRDefault="0044156B" w14:paraId="7A2A0AD0" w14:textId="77777777">
      <w:pPr>
        <w:pStyle w:val="ListParagraph"/>
        <w:numPr>
          <w:ilvl w:val="0"/>
          <w:numId w:val="5"/>
        </w:numPr>
        <w:spacing w:after="0"/>
        <w:jc w:val="both"/>
      </w:pPr>
      <w:r>
        <w:rPr>
          <w:rFonts w:ascii="Times New Roman" w:hAnsi="Times New Roman"/>
          <w:b/>
          <w:sz w:val="24"/>
          <w:szCs w:val="24"/>
        </w:rPr>
        <w:t>Shtojcat</w:t>
      </w:r>
    </w:p>
    <w:p w:rsidR="0044156B" w:rsidRDefault="0044156B" w14:paraId="34394FE5" w14:textId="77777777">
      <w:pPr>
        <w:spacing w:after="0"/>
        <w:ind w:left="720"/>
        <w:jc w:val="both"/>
      </w:pPr>
      <w:proofErr w:type="spellStart"/>
      <w:r>
        <w:rPr>
          <w:rFonts w:ascii="Times New Roman" w:hAnsi="Times New Roman"/>
          <w:sz w:val="24"/>
          <w:szCs w:val="24"/>
        </w:rPr>
        <w:t>Tabelat</w:t>
      </w:r>
      <w:proofErr w:type="spellEnd"/>
      <w:r>
        <w:rPr>
          <w:rFonts w:ascii="Times New Roman" w:hAnsi="Times New Roman"/>
          <w:sz w:val="24"/>
          <w:szCs w:val="24"/>
        </w:rPr>
        <w:t xml:space="preserve">, </w:t>
      </w:r>
      <w:proofErr w:type="spellStart"/>
      <w:r>
        <w:rPr>
          <w:rFonts w:ascii="Times New Roman" w:hAnsi="Times New Roman"/>
          <w:sz w:val="24"/>
          <w:szCs w:val="24"/>
        </w:rPr>
        <w:t>grafikët</w:t>
      </w:r>
      <w:proofErr w:type="spellEnd"/>
      <w:r>
        <w:rPr>
          <w:rFonts w:ascii="Times New Roman" w:hAnsi="Times New Roman"/>
          <w:sz w:val="24"/>
          <w:szCs w:val="24"/>
        </w:rPr>
        <w:t xml:space="preserve">, </w:t>
      </w:r>
      <w:proofErr w:type="spellStart"/>
      <w:r>
        <w:rPr>
          <w:rFonts w:ascii="Times New Roman" w:hAnsi="Times New Roman"/>
          <w:sz w:val="24"/>
          <w:szCs w:val="24"/>
        </w:rPr>
        <w:t>fotografitë</w:t>
      </w:r>
      <w:proofErr w:type="spellEnd"/>
      <w:r>
        <w:rPr>
          <w:rFonts w:ascii="Times New Roman" w:hAnsi="Times New Roman"/>
          <w:sz w:val="24"/>
          <w:szCs w:val="24"/>
        </w:rPr>
        <w:t xml:space="preserve">, </w:t>
      </w:r>
      <w:proofErr w:type="spellStart"/>
      <w:r>
        <w:rPr>
          <w:rFonts w:ascii="Times New Roman" w:hAnsi="Times New Roman"/>
          <w:sz w:val="24"/>
          <w:szCs w:val="24"/>
        </w:rPr>
        <w:t>fotokopje</w:t>
      </w:r>
      <w:proofErr w:type="spellEnd"/>
      <w:r>
        <w:rPr>
          <w:rFonts w:ascii="Times New Roman" w:hAnsi="Times New Roman"/>
          <w:sz w:val="24"/>
          <w:szCs w:val="24"/>
        </w:rPr>
        <w:t xml:space="preserve"> </w:t>
      </w:r>
      <w:proofErr w:type="spellStart"/>
      <w:r>
        <w:rPr>
          <w:rFonts w:ascii="Times New Roman" w:hAnsi="Times New Roman"/>
          <w:sz w:val="24"/>
          <w:szCs w:val="24"/>
        </w:rPr>
        <w:t>të</w:t>
      </w:r>
      <w:proofErr w:type="spellEnd"/>
      <w:r>
        <w:rPr>
          <w:rFonts w:ascii="Times New Roman" w:hAnsi="Times New Roman"/>
          <w:sz w:val="24"/>
          <w:szCs w:val="24"/>
        </w:rPr>
        <w:t xml:space="preserve"> </w:t>
      </w:r>
      <w:proofErr w:type="spellStart"/>
      <w:r>
        <w:rPr>
          <w:rFonts w:ascii="Times New Roman" w:hAnsi="Times New Roman"/>
          <w:sz w:val="24"/>
          <w:szCs w:val="24"/>
        </w:rPr>
        <w:t>teksteve</w:t>
      </w:r>
      <w:proofErr w:type="spellEnd"/>
      <w:r>
        <w:rPr>
          <w:rFonts w:ascii="Times New Roman" w:hAnsi="Times New Roman"/>
          <w:sz w:val="24"/>
          <w:szCs w:val="24"/>
        </w:rPr>
        <w:t xml:space="preserve"> </w:t>
      </w:r>
      <w:proofErr w:type="spellStart"/>
      <w:r>
        <w:rPr>
          <w:rFonts w:ascii="Times New Roman" w:hAnsi="Times New Roman"/>
          <w:sz w:val="24"/>
          <w:szCs w:val="24"/>
        </w:rPr>
        <w:t>të</w:t>
      </w:r>
      <w:proofErr w:type="spellEnd"/>
      <w:r>
        <w:rPr>
          <w:rFonts w:ascii="Times New Roman" w:hAnsi="Times New Roman"/>
          <w:sz w:val="24"/>
          <w:szCs w:val="24"/>
        </w:rPr>
        <w:t xml:space="preserve"> </w:t>
      </w:r>
      <w:proofErr w:type="spellStart"/>
      <w:r>
        <w:rPr>
          <w:rFonts w:ascii="Times New Roman" w:hAnsi="Times New Roman"/>
          <w:sz w:val="24"/>
          <w:szCs w:val="24"/>
        </w:rPr>
        <w:t>ndryshme</w:t>
      </w:r>
      <w:proofErr w:type="spellEnd"/>
      <w:r>
        <w:rPr>
          <w:rFonts w:ascii="Times New Roman" w:hAnsi="Times New Roman"/>
          <w:sz w:val="24"/>
          <w:szCs w:val="24"/>
        </w:rPr>
        <w:t xml:space="preserve"> </w:t>
      </w:r>
      <w:proofErr w:type="spellStart"/>
      <w:r>
        <w:rPr>
          <w:rFonts w:ascii="Times New Roman" w:hAnsi="Times New Roman"/>
          <w:sz w:val="24"/>
          <w:szCs w:val="24"/>
        </w:rPr>
        <w:t>origjinale</w:t>
      </w:r>
      <w:proofErr w:type="spellEnd"/>
      <w:r>
        <w:rPr>
          <w:rFonts w:ascii="Times New Roman" w:hAnsi="Times New Roman"/>
          <w:sz w:val="24"/>
          <w:szCs w:val="24"/>
        </w:rPr>
        <w:t xml:space="preserve"> </w:t>
      </w:r>
      <w:proofErr w:type="spellStart"/>
      <w:r>
        <w:rPr>
          <w:rFonts w:ascii="Times New Roman" w:hAnsi="Times New Roman"/>
          <w:sz w:val="24"/>
          <w:szCs w:val="24"/>
        </w:rPr>
        <w:t>etj</w:t>
      </w:r>
      <w:proofErr w:type="spellEnd"/>
      <w:r>
        <w:rPr>
          <w:rFonts w:ascii="Times New Roman" w:hAnsi="Times New Roman"/>
          <w:sz w:val="24"/>
          <w:szCs w:val="24"/>
        </w:rPr>
        <w:t xml:space="preserve">. </w:t>
      </w:r>
      <w:proofErr w:type="spellStart"/>
      <w:r>
        <w:rPr>
          <w:rFonts w:ascii="Times New Roman" w:hAnsi="Times New Roman"/>
          <w:sz w:val="24"/>
          <w:szCs w:val="24"/>
        </w:rPr>
        <w:t>duhet</w:t>
      </w:r>
      <w:proofErr w:type="spellEnd"/>
      <w:r>
        <w:rPr>
          <w:rFonts w:ascii="Times New Roman" w:hAnsi="Times New Roman"/>
          <w:sz w:val="24"/>
          <w:szCs w:val="24"/>
        </w:rPr>
        <w:t xml:space="preserve"> </w:t>
      </w:r>
      <w:proofErr w:type="spellStart"/>
      <w:r>
        <w:rPr>
          <w:rFonts w:ascii="Times New Roman" w:hAnsi="Times New Roman"/>
          <w:sz w:val="24"/>
          <w:szCs w:val="24"/>
        </w:rPr>
        <w:t>të</w:t>
      </w:r>
      <w:proofErr w:type="spellEnd"/>
      <w:r>
        <w:rPr>
          <w:rFonts w:ascii="Times New Roman" w:hAnsi="Times New Roman"/>
          <w:sz w:val="24"/>
          <w:szCs w:val="24"/>
        </w:rPr>
        <w:t xml:space="preserve"> </w:t>
      </w:r>
      <w:proofErr w:type="spellStart"/>
      <w:r>
        <w:rPr>
          <w:rFonts w:ascii="Times New Roman" w:hAnsi="Times New Roman"/>
          <w:sz w:val="24"/>
          <w:szCs w:val="24"/>
        </w:rPr>
        <w:t>përbëjnë</w:t>
      </w:r>
      <w:proofErr w:type="spellEnd"/>
      <w:r>
        <w:rPr>
          <w:rFonts w:ascii="Times New Roman" w:hAnsi="Times New Roman"/>
          <w:sz w:val="24"/>
          <w:szCs w:val="24"/>
        </w:rPr>
        <w:t xml:space="preserve"> </w:t>
      </w:r>
      <w:proofErr w:type="spellStart"/>
      <w:r>
        <w:rPr>
          <w:rFonts w:ascii="Times New Roman" w:hAnsi="Times New Roman"/>
          <w:sz w:val="24"/>
          <w:szCs w:val="24"/>
        </w:rPr>
        <w:t>një</w:t>
      </w:r>
      <w:proofErr w:type="spellEnd"/>
      <w:r>
        <w:rPr>
          <w:rFonts w:ascii="Times New Roman" w:hAnsi="Times New Roman"/>
          <w:sz w:val="24"/>
          <w:szCs w:val="24"/>
        </w:rPr>
        <w:t xml:space="preserve"> </w:t>
      </w:r>
      <w:proofErr w:type="spellStart"/>
      <w:r>
        <w:rPr>
          <w:rFonts w:ascii="Times New Roman" w:hAnsi="Times New Roman"/>
          <w:sz w:val="24"/>
          <w:szCs w:val="24"/>
        </w:rPr>
        <w:t>rubrikë</w:t>
      </w:r>
      <w:proofErr w:type="spellEnd"/>
      <w:r>
        <w:rPr>
          <w:rFonts w:ascii="Times New Roman" w:hAnsi="Times New Roman"/>
          <w:sz w:val="24"/>
          <w:szCs w:val="24"/>
        </w:rPr>
        <w:t xml:space="preserve"> </w:t>
      </w:r>
      <w:proofErr w:type="spellStart"/>
      <w:r>
        <w:rPr>
          <w:rFonts w:ascii="Times New Roman" w:hAnsi="Times New Roman"/>
          <w:sz w:val="24"/>
          <w:szCs w:val="24"/>
        </w:rPr>
        <w:t>më</w:t>
      </w:r>
      <w:proofErr w:type="spellEnd"/>
      <w:r>
        <w:rPr>
          <w:rFonts w:ascii="Times New Roman" w:hAnsi="Times New Roman"/>
          <w:sz w:val="24"/>
          <w:szCs w:val="24"/>
        </w:rPr>
        <w:t xml:space="preserve"> </w:t>
      </w:r>
      <w:proofErr w:type="spellStart"/>
      <w:r>
        <w:rPr>
          <w:rFonts w:ascii="Times New Roman" w:hAnsi="Times New Roman"/>
          <w:sz w:val="24"/>
          <w:szCs w:val="24"/>
        </w:rPr>
        <w:t>vete</w:t>
      </w:r>
      <w:proofErr w:type="spellEnd"/>
      <w:r>
        <w:rPr>
          <w:rFonts w:ascii="Times New Roman" w:hAnsi="Times New Roman"/>
          <w:sz w:val="24"/>
          <w:szCs w:val="24"/>
        </w:rPr>
        <w:t xml:space="preserve"> (“SHTOJCAT</w:t>
      </w:r>
      <w:proofErr w:type="gramStart"/>
      <w:r>
        <w:rPr>
          <w:rFonts w:ascii="Times New Roman" w:hAnsi="Times New Roman"/>
          <w:sz w:val="24"/>
          <w:szCs w:val="24"/>
        </w:rPr>
        <w:t xml:space="preserve">”)  </w:t>
      </w:r>
      <w:proofErr w:type="spellStart"/>
      <w:r>
        <w:rPr>
          <w:rFonts w:ascii="Times New Roman" w:hAnsi="Times New Roman"/>
          <w:sz w:val="24"/>
          <w:szCs w:val="24"/>
        </w:rPr>
        <w:t>të</w:t>
      </w:r>
      <w:proofErr w:type="spellEnd"/>
      <w:proofErr w:type="gramEnd"/>
      <w:r>
        <w:rPr>
          <w:rFonts w:ascii="Times New Roman" w:hAnsi="Times New Roman"/>
          <w:sz w:val="24"/>
          <w:szCs w:val="24"/>
        </w:rPr>
        <w:t xml:space="preserve"> </w:t>
      </w:r>
      <w:proofErr w:type="spellStart"/>
      <w:r>
        <w:rPr>
          <w:rFonts w:ascii="Times New Roman" w:hAnsi="Times New Roman"/>
          <w:sz w:val="24"/>
          <w:szCs w:val="24"/>
        </w:rPr>
        <w:t>cilat</w:t>
      </w:r>
      <w:proofErr w:type="spellEnd"/>
      <w:r>
        <w:rPr>
          <w:rFonts w:ascii="Times New Roman" w:hAnsi="Times New Roman"/>
          <w:sz w:val="24"/>
          <w:szCs w:val="24"/>
        </w:rPr>
        <w:t xml:space="preserve">  </w:t>
      </w:r>
      <w:proofErr w:type="spellStart"/>
      <w:r>
        <w:rPr>
          <w:rFonts w:ascii="Times New Roman" w:hAnsi="Times New Roman"/>
          <w:sz w:val="24"/>
          <w:szCs w:val="24"/>
        </w:rPr>
        <w:t>mund</w:t>
      </w:r>
      <w:proofErr w:type="spellEnd"/>
      <w:r>
        <w:rPr>
          <w:rFonts w:ascii="Times New Roman" w:hAnsi="Times New Roman"/>
          <w:sz w:val="24"/>
          <w:szCs w:val="24"/>
        </w:rPr>
        <w:t xml:space="preserve"> </w:t>
      </w:r>
      <w:proofErr w:type="spellStart"/>
      <w:r>
        <w:rPr>
          <w:rFonts w:ascii="Times New Roman" w:hAnsi="Times New Roman"/>
          <w:sz w:val="24"/>
          <w:szCs w:val="24"/>
        </w:rPr>
        <w:t>të</w:t>
      </w:r>
      <w:proofErr w:type="spellEnd"/>
      <w:r>
        <w:rPr>
          <w:rFonts w:ascii="Times New Roman" w:hAnsi="Times New Roman"/>
          <w:sz w:val="24"/>
          <w:szCs w:val="24"/>
        </w:rPr>
        <w:t xml:space="preserve"> </w:t>
      </w:r>
      <w:proofErr w:type="spellStart"/>
      <w:r>
        <w:rPr>
          <w:rFonts w:ascii="Times New Roman" w:hAnsi="Times New Roman"/>
          <w:sz w:val="24"/>
          <w:szCs w:val="24"/>
        </w:rPr>
        <w:t>qëndrojnë</w:t>
      </w:r>
      <w:proofErr w:type="spellEnd"/>
      <w:r>
        <w:rPr>
          <w:rFonts w:ascii="Times New Roman" w:hAnsi="Times New Roman"/>
          <w:sz w:val="24"/>
          <w:szCs w:val="24"/>
        </w:rPr>
        <w:t xml:space="preserve"> </w:t>
      </w:r>
      <w:proofErr w:type="spellStart"/>
      <w:r>
        <w:rPr>
          <w:rFonts w:ascii="Times New Roman" w:hAnsi="Times New Roman"/>
          <w:sz w:val="24"/>
          <w:szCs w:val="24"/>
        </w:rPr>
        <w:t>brenda</w:t>
      </w:r>
      <w:proofErr w:type="spellEnd"/>
      <w:r>
        <w:rPr>
          <w:rFonts w:ascii="Times New Roman" w:hAnsi="Times New Roman"/>
          <w:sz w:val="24"/>
          <w:szCs w:val="24"/>
        </w:rPr>
        <w:t xml:space="preserve"> </w:t>
      </w:r>
      <w:proofErr w:type="spellStart"/>
      <w:r>
        <w:rPr>
          <w:rFonts w:ascii="Times New Roman" w:hAnsi="Times New Roman"/>
          <w:sz w:val="24"/>
          <w:szCs w:val="24"/>
        </w:rPr>
        <w:t>tekstit</w:t>
      </w:r>
      <w:proofErr w:type="spellEnd"/>
      <w:r>
        <w:rPr>
          <w:rFonts w:ascii="Times New Roman" w:hAnsi="Times New Roman"/>
          <w:sz w:val="24"/>
          <w:szCs w:val="24"/>
        </w:rPr>
        <w:t xml:space="preserve">, </w:t>
      </w:r>
      <w:proofErr w:type="spellStart"/>
      <w:r>
        <w:rPr>
          <w:rFonts w:ascii="Times New Roman" w:hAnsi="Times New Roman"/>
          <w:sz w:val="24"/>
          <w:szCs w:val="24"/>
        </w:rPr>
        <w:t>por</w:t>
      </w:r>
      <w:proofErr w:type="spellEnd"/>
      <w:r>
        <w:rPr>
          <w:rFonts w:ascii="Times New Roman" w:hAnsi="Times New Roman"/>
          <w:sz w:val="24"/>
          <w:szCs w:val="24"/>
        </w:rPr>
        <w:t xml:space="preserve"> </w:t>
      </w:r>
      <w:proofErr w:type="spellStart"/>
      <w:r>
        <w:rPr>
          <w:rFonts w:ascii="Times New Roman" w:hAnsi="Times New Roman"/>
          <w:sz w:val="24"/>
          <w:szCs w:val="24"/>
        </w:rPr>
        <w:t>po</w:t>
      </w:r>
      <w:proofErr w:type="spellEnd"/>
      <w:r>
        <w:rPr>
          <w:rFonts w:ascii="Times New Roman" w:hAnsi="Times New Roman"/>
          <w:sz w:val="24"/>
          <w:szCs w:val="24"/>
        </w:rPr>
        <w:t xml:space="preserve"> </w:t>
      </w:r>
      <w:proofErr w:type="spellStart"/>
      <w:r>
        <w:rPr>
          <w:rFonts w:ascii="Times New Roman" w:hAnsi="Times New Roman"/>
          <w:sz w:val="24"/>
          <w:szCs w:val="24"/>
        </w:rPr>
        <w:t>ashtu</w:t>
      </w:r>
      <w:proofErr w:type="spellEnd"/>
      <w:r>
        <w:rPr>
          <w:rFonts w:ascii="Times New Roman" w:hAnsi="Times New Roman"/>
          <w:sz w:val="24"/>
          <w:szCs w:val="24"/>
        </w:rPr>
        <w:t xml:space="preserve"> </w:t>
      </w:r>
      <w:proofErr w:type="spellStart"/>
      <w:r>
        <w:rPr>
          <w:rFonts w:ascii="Times New Roman" w:hAnsi="Times New Roman"/>
          <w:sz w:val="24"/>
          <w:szCs w:val="24"/>
        </w:rPr>
        <w:t>lejohet</w:t>
      </w:r>
      <w:proofErr w:type="spellEnd"/>
      <w:r>
        <w:rPr>
          <w:rFonts w:ascii="Times New Roman" w:hAnsi="Times New Roman"/>
          <w:sz w:val="24"/>
          <w:szCs w:val="24"/>
        </w:rPr>
        <w:t xml:space="preserve"> </w:t>
      </w:r>
      <w:proofErr w:type="spellStart"/>
      <w:r>
        <w:rPr>
          <w:rFonts w:ascii="Times New Roman" w:hAnsi="Times New Roman"/>
          <w:sz w:val="24"/>
          <w:szCs w:val="24"/>
        </w:rPr>
        <w:t>të</w:t>
      </w:r>
      <w:proofErr w:type="spellEnd"/>
      <w:r>
        <w:rPr>
          <w:rFonts w:ascii="Times New Roman" w:hAnsi="Times New Roman"/>
          <w:sz w:val="24"/>
          <w:szCs w:val="24"/>
        </w:rPr>
        <w:t xml:space="preserve"> </w:t>
      </w:r>
      <w:proofErr w:type="spellStart"/>
      <w:r>
        <w:rPr>
          <w:rFonts w:ascii="Times New Roman" w:hAnsi="Times New Roman"/>
          <w:sz w:val="24"/>
          <w:szCs w:val="24"/>
        </w:rPr>
        <w:t>vendosen</w:t>
      </w:r>
      <w:proofErr w:type="spellEnd"/>
      <w:r>
        <w:rPr>
          <w:rFonts w:ascii="Times New Roman" w:hAnsi="Times New Roman"/>
          <w:sz w:val="24"/>
          <w:szCs w:val="24"/>
        </w:rPr>
        <w:t xml:space="preserve"> </w:t>
      </w:r>
      <w:proofErr w:type="spellStart"/>
      <w:r>
        <w:rPr>
          <w:rFonts w:ascii="Times New Roman" w:hAnsi="Times New Roman"/>
          <w:sz w:val="24"/>
          <w:szCs w:val="24"/>
        </w:rPr>
        <w:t>në</w:t>
      </w:r>
      <w:proofErr w:type="spellEnd"/>
      <w:r>
        <w:rPr>
          <w:rFonts w:ascii="Times New Roman" w:hAnsi="Times New Roman"/>
          <w:sz w:val="24"/>
          <w:szCs w:val="24"/>
        </w:rPr>
        <w:t xml:space="preserve"> fund </w:t>
      </w:r>
      <w:proofErr w:type="spellStart"/>
      <w:r>
        <w:rPr>
          <w:rFonts w:ascii="Times New Roman" w:hAnsi="Times New Roman"/>
          <w:sz w:val="24"/>
          <w:szCs w:val="24"/>
        </w:rPr>
        <w:t>të</w:t>
      </w:r>
      <w:proofErr w:type="spellEnd"/>
      <w:r>
        <w:rPr>
          <w:rFonts w:ascii="Times New Roman" w:hAnsi="Times New Roman"/>
          <w:sz w:val="24"/>
          <w:szCs w:val="24"/>
        </w:rPr>
        <w:t xml:space="preserve"> </w:t>
      </w:r>
      <w:proofErr w:type="spellStart"/>
      <w:r>
        <w:rPr>
          <w:rFonts w:ascii="Times New Roman" w:hAnsi="Times New Roman"/>
          <w:sz w:val="24"/>
          <w:szCs w:val="24"/>
        </w:rPr>
        <w:t>punimit</w:t>
      </w:r>
      <w:proofErr w:type="spellEnd"/>
      <w:r>
        <w:rPr>
          <w:rFonts w:ascii="Times New Roman" w:hAnsi="Times New Roman"/>
          <w:sz w:val="24"/>
          <w:szCs w:val="24"/>
        </w:rPr>
        <w:t xml:space="preserve"> </w:t>
      </w:r>
      <w:proofErr w:type="spellStart"/>
      <w:r>
        <w:rPr>
          <w:rFonts w:ascii="Times New Roman" w:hAnsi="Times New Roman"/>
          <w:sz w:val="24"/>
          <w:szCs w:val="24"/>
        </w:rPr>
        <w:t>të</w:t>
      </w:r>
      <w:proofErr w:type="spellEnd"/>
      <w:r>
        <w:rPr>
          <w:rFonts w:ascii="Times New Roman" w:hAnsi="Times New Roman"/>
          <w:sz w:val="24"/>
          <w:szCs w:val="24"/>
        </w:rPr>
        <w:t xml:space="preserve"> </w:t>
      </w:r>
      <w:proofErr w:type="spellStart"/>
      <w:r>
        <w:rPr>
          <w:rFonts w:ascii="Times New Roman" w:hAnsi="Times New Roman"/>
          <w:sz w:val="24"/>
          <w:szCs w:val="24"/>
        </w:rPr>
        <w:t>diplomës</w:t>
      </w:r>
      <w:proofErr w:type="spellEnd"/>
      <w:r>
        <w:rPr>
          <w:rFonts w:ascii="Times New Roman" w:hAnsi="Times New Roman"/>
          <w:sz w:val="24"/>
          <w:szCs w:val="24"/>
        </w:rPr>
        <w:t xml:space="preserve">. </w:t>
      </w:r>
      <w:proofErr w:type="spellStart"/>
      <w:r>
        <w:rPr>
          <w:rFonts w:ascii="Times New Roman" w:hAnsi="Times New Roman"/>
          <w:sz w:val="24"/>
          <w:szCs w:val="24"/>
        </w:rPr>
        <w:t>Përmbajtja</w:t>
      </w:r>
      <w:proofErr w:type="spellEnd"/>
      <w:r>
        <w:rPr>
          <w:rFonts w:ascii="Times New Roman" w:hAnsi="Times New Roman"/>
          <w:sz w:val="24"/>
          <w:szCs w:val="24"/>
        </w:rPr>
        <w:t xml:space="preserve"> </w:t>
      </w:r>
      <w:proofErr w:type="spellStart"/>
      <w:r>
        <w:rPr>
          <w:rFonts w:ascii="Times New Roman" w:hAnsi="Times New Roman"/>
          <w:sz w:val="24"/>
          <w:szCs w:val="24"/>
        </w:rPr>
        <w:t>nuk</w:t>
      </w:r>
      <w:proofErr w:type="spellEnd"/>
      <w:r>
        <w:rPr>
          <w:rFonts w:ascii="Times New Roman" w:hAnsi="Times New Roman"/>
          <w:sz w:val="24"/>
          <w:szCs w:val="24"/>
        </w:rPr>
        <w:t xml:space="preserve"> </w:t>
      </w:r>
      <w:proofErr w:type="spellStart"/>
      <w:r>
        <w:rPr>
          <w:rFonts w:ascii="Times New Roman" w:hAnsi="Times New Roman"/>
          <w:sz w:val="24"/>
          <w:szCs w:val="24"/>
        </w:rPr>
        <w:t>duhet</w:t>
      </w:r>
      <w:proofErr w:type="spellEnd"/>
      <w:r>
        <w:rPr>
          <w:rFonts w:ascii="Times New Roman" w:hAnsi="Times New Roman"/>
          <w:sz w:val="24"/>
          <w:szCs w:val="24"/>
        </w:rPr>
        <w:t xml:space="preserve"> </w:t>
      </w:r>
      <w:proofErr w:type="spellStart"/>
      <w:r>
        <w:rPr>
          <w:rFonts w:ascii="Times New Roman" w:hAnsi="Times New Roman"/>
          <w:sz w:val="24"/>
          <w:szCs w:val="24"/>
        </w:rPr>
        <w:t>të</w:t>
      </w:r>
      <w:proofErr w:type="spellEnd"/>
      <w:r>
        <w:rPr>
          <w:rFonts w:ascii="Times New Roman" w:hAnsi="Times New Roman"/>
          <w:sz w:val="24"/>
          <w:szCs w:val="24"/>
        </w:rPr>
        <w:t xml:space="preserve"> </w:t>
      </w:r>
      <w:proofErr w:type="spellStart"/>
      <w:r>
        <w:rPr>
          <w:rFonts w:ascii="Times New Roman" w:hAnsi="Times New Roman"/>
          <w:sz w:val="24"/>
          <w:szCs w:val="24"/>
        </w:rPr>
        <w:t>mbingarkohet</w:t>
      </w:r>
      <w:proofErr w:type="spellEnd"/>
      <w:r>
        <w:rPr>
          <w:rFonts w:ascii="Times New Roman" w:hAnsi="Times New Roman"/>
          <w:sz w:val="24"/>
          <w:szCs w:val="24"/>
        </w:rPr>
        <w:t xml:space="preserve"> me material </w:t>
      </w:r>
      <w:proofErr w:type="spellStart"/>
      <w:proofErr w:type="gramStart"/>
      <w:r>
        <w:rPr>
          <w:rFonts w:ascii="Times New Roman" w:hAnsi="Times New Roman"/>
          <w:sz w:val="24"/>
          <w:szCs w:val="24"/>
        </w:rPr>
        <w:t>të</w:t>
      </w:r>
      <w:proofErr w:type="spellEnd"/>
      <w:r>
        <w:rPr>
          <w:rFonts w:ascii="Times New Roman" w:hAnsi="Times New Roman"/>
          <w:sz w:val="24"/>
          <w:szCs w:val="24"/>
        </w:rPr>
        <w:t xml:space="preserve">  </w:t>
      </w:r>
      <w:proofErr w:type="spellStart"/>
      <w:r>
        <w:rPr>
          <w:rFonts w:ascii="Times New Roman" w:hAnsi="Times New Roman"/>
          <w:sz w:val="24"/>
          <w:szCs w:val="24"/>
        </w:rPr>
        <w:t>tillë</w:t>
      </w:r>
      <w:proofErr w:type="spellEnd"/>
      <w:proofErr w:type="gramEnd"/>
      <w:r>
        <w:rPr>
          <w:rFonts w:ascii="Times New Roman" w:hAnsi="Times New Roman"/>
          <w:sz w:val="24"/>
          <w:szCs w:val="24"/>
        </w:rPr>
        <w:t xml:space="preserve">, </w:t>
      </w:r>
      <w:proofErr w:type="spellStart"/>
      <w:r>
        <w:rPr>
          <w:rFonts w:ascii="Times New Roman" w:hAnsi="Times New Roman"/>
          <w:sz w:val="24"/>
          <w:szCs w:val="24"/>
        </w:rPr>
        <w:t>por</w:t>
      </w:r>
      <w:proofErr w:type="spellEnd"/>
      <w:r>
        <w:rPr>
          <w:rFonts w:ascii="Times New Roman" w:hAnsi="Times New Roman"/>
          <w:sz w:val="24"/>
          <w:szCs w:val="24"/>
        </w:rPr>
        <w:t xml:space="preserve"> </w:t>
      </w:r>
      <w:proofErr w:type="spellStart"/>
      <w:r>
        <w:rPr>
          <w:rFonts w:ascii="Times New Roman" w:hAnsi="Times New Roman"/>
          <w:sz w:val="24"/>
          <w:szCs w:val="24"/>
        </w:rPr>
        <w:t>duhet</w:t>
      </w:r>
      <w:proofErr w:type="spellEnd"/>
      <w:r>
        <w:rPr>
          <w:rFonts w:ascii="Times New Roman" w:hAnsi="Times New Roman"/>
          <w:sz w:val="24"/>
          <w:szCs w:val="24"/>
        </w:rPr>
        <w:t xml:space="preserve"> </w:t>
      </w:r>
      <w:proofErr w:type="spellStart"/>
      <w:r>
        <w:rPr>
          <w:rFonts w:ascii="Times New Roman" w:hAnsi="Times New Roman"/>
          <w:sz w:val="24"/>
          <w:szCs w:val="24"/>
        </w:rPr>
        <w:t>te</w:t>
      </w:r>
      <w:proofErr w:type="spellEnd"/>
      <w:r>
        <w:rPr>
          <w:rFonts w:ascii="Times New Roman" w:hAnsi="Times New Roman"/>
          <w:sz w:val="24"/>
          <w:szCs w:val="24"/>
        </w:rPr>
        <w:t xml:space="preserve"> </w:t>
      </w:r>
      <w:proofErr w:type="spellStart"/>
      <w:r>
        <w:rPr>
          <w:rFonts w:ascii="Times New Roman" w:hAnsi="Times New Roman"/>
          <w:sz w:val="24"/>
          <w:szCs w:val="24"/>
        </w:rPr>
        <w:t>vendosen</w:t>
      </w:r>
      <w:proofErr w:type="spellEnd"/>
      <w:r>
        <w:rPr>
          <w:rFonts w:ascii="Times New Roman" w:hAnsi="Times New Roman"/>
          <w:sz w:val="24"/>
          <w:szCs w:val="24"/>
        </w:rPr>
        <w:t xml:space="preserve"> </w:t>
      </w:r>
      <w:proofErr w:type="spellStart"/>
      <w:r>
        <w:rPr>
          <w:rFonts w:ascii="Times New Roman" w:hAnsi="Times New Roman"/>
          <w:sz w:val="24"/>
          <w:szCs w:val="24"/>
        </w:rPr>
        <w:t>vetëm</w:t>
      </w:r>
      <w:proofErr w:type="spellEnd"/>
      <w:r>
        <w:rPr>
          <w:rFonts w:ascii="Times New Roman" w:hAnsi="Times New Roman"/>
          <w:sz w:val="24"/>
          <w:szCs w:val="24"/>
        </w:rPr>
        <w:t>.</w:t>
      </w:r>
    </w:p>
    <w:p w:rsidR="0044156B" w:rsidRDefault="0044156B" w14:paraId="61829076" w14:textId="77777777">
      <w:pPr>
        <w:spacing w:after="0"/>
        <w:ind w:left="720"/>
        <w:jc w:val="both"/>
        <w:rPr>
          <w:rFonts w:ascii="Times New Roman" w:hAnsi="Times New Roman"/>
          <w:sz w:val="24"/>
          <w:szCs w:val="24"/>
        </w:rPr>
      </w:pPr>
    </w:p>
    <w:p w:rsidR="0044156B" w:rsidRDefault="0044156B" w14:paraId="2BA226A1" w14:textId="77777777">
      <w:pPr>
        <w:spacing w:after="0"/>
        <w:ind w:left="720"/>
        <w:jc w:val="both"/>
        <w:rPr>
          <w:rFonts w:ascii="Times New Roman" w:hAnsi="Times New Roman"/>
          <w:sz w:val="24"/>
          <w:szCs w:val="24"/>
        </w:rPr>
      </w:pPr>
    </w:p>
    <w:p w:rsidR="0044156B" w:rsidRDefault="6AC7F36B" w14:paraId="6003ABB4" w14:textId="2B96F229">
      <w:pPr>
        <w:pStyle w:val="Heading1"/>
        <w:numPr>
          <w:ilvl w:val="0"/>
          <w:numId w:val="6"/>
        </w:numPr>
        <w:tabs>
          <w:tab w:val="left" w:pos="630"/>
        </w:tabs>
        <w:ind w:left="540" w:firstLine="0"/>
      </w:pPr>
      <w:bookmarkStart w:name="__RefHeading___Toc523134759" w:id="7"/>
      <w:bookmarkEnd w:id="7"/>
      <w:r w:rsidRPr="00A8131B">
        <w:rPr>
          <w:rFonts w:ascii="Times New Roman" w:hAnsi="Times New Roman"/>
          <w:color w:val="1F497D"/>
          <w:sz w:val="28"/>
          <w:szCs w:val="28"/>
        </w:rPr>
        <w:t xml:space="preserve"> </w:t>
      </w:r>
      <w:r w:rsidRPr="00A8131B" w:rsidR="0044156B">
        <w:rPr>
          <w:rFonts w:ascii="Times New Roman" w:hAnsi="Times New Roman"/>
          <w:color w:val="1F497D"/>
          <w:sz w:val="28"/>
          <w:szCs w:val="28"/>
        </w:rPr>
        <w:t>REFERENCA</w:t>
      </w:r>
    </w:p>
    <w:p w:rsidR="0044156B" w:rsidRDefault="0044156B" w14:paraId="7C1E7F8C" w14:textId="77777777">
      <w:pPr>
        <w:spacing w:before="240"/>
        <w:ind w:firstLine="360"/>
        <w:jc w:val="both"/>
      </w:pPr>
      <w:proofErr w:type="spellStart"/>
      <w:r>
        <w:rPr>
          <w:rFonts w:ascii="Times New Roman" w:hAnsi="Times New Roman"/>
          <w:sz w:val="24"/>
          <w:szCs w:val="24"/>
        </w:rPr>
        <w:t>Bibliografia</w:t>
      </w:r>
      <w:proofErr w:type="spellEnd"/>
      <w:r>
        <w:rPr>
          <w:rFonts w:ascii="Times New Roman" w:hAnsi="Times New Roman"/>
          <w:sz w:val="24"/>
          <w:szCs w:val="24"/>
        </w:rPr>
        <w:t xml:space="preserve"> </w:t>
      </w:r>
      <w:proofErr w:type="spellStart"/>
      <w:r>
        <w:rPr>
          <w:rFonts w:ascii="Times New Roman" w:hAnsi="Times New Roman"/>
          <w:sz w:val="24"/>
          <w:szCs w:val="24"/>
        </w:rPr>
        <w:t>përfundimtare</w:t>
      </w:r>
      <w:proofErr w:type="spellEnd"/>
      <w:r>
        <w:rPr>
          <w:rFonts w:ascii="Times New Roman" w:hAnsi="Times New Roman"/>
          <w:sz w:val="24"/>
          <w:szCs w:val="24"/>
        </w:rPr>
        <w:t xml:space="preserve"> </w:t>
      </w:r>
      <w:proofErr w:type="spellStart"/>
      <w:r>
        <w:rPr>
          <w:rFonts w:ascii="Times New Roman" w:hAnsi="Times New Roman"/>
          <w:sz w:val="24"/>
          <w:szCs w:val="24"/>
        </w:rPr>
        <w:t>vjen</w:t>
      </w:r>
      <w:proofErr w:type="spellEnd"/>
      <w:r>
        <w:rPr>
          <w:rFonts w:ascii="Times New Roman" w:hAnsi="Times New Roman"/>
          <w:sz w:val="24"/>
          <w:szCs w:val="24"/>
        </w:rPr>
        <w:t xml:space="preserve"> </w:t>
      </w:r>
      <w:proofErr w:type="spellStart"/>
      <w:r>
        <w:rPr>
          <w:rFonts w:ascii="Times New Roman" w:hAnsi="Times New Roman"/>
          <w:sz w:val="24"/>
          <w:szCs w:val="24"/>
        </w:rPr>
        <w:t>nga</w:t>
      </w:r>
      <w:proofErr w:type="spellEnd"/>
      <w:r>
        <w:rPr>
          <w:rFonts w:ascii="Times New Roman" w:hAnsi="Times New Roman"/>
          <w:sz w:val="24"/>
          <w:szCs w:val="24"/>
        </w:rPr>
        <w:t xml:space="preserve"> </w:t>
      </w:r>
      <w:proofErr w:type="spellStart"/>
      <w:r>
        <w:rPr>
          <w:rFonts w:ascii="Times New Roman" w:hAnsi="Times New Roman"/>
          <w:sz w:val="24"/>
          <w:szCs w:val="24"/>
        </w:rPr>
        <w:t>studimi</w:t>
      </w:r>
      <w:proofErr w:type="spellEnd"/>
      <w:r>
        <w:rPr>
          <w:rFonts w:ascii="Times New Roman" w:hAnsi="Times New Roman"/>
          <w:sz w:val="24"/>
          <w:szCs w:val="24"/>
        </w:rPr>
        <w:t xml:space="preserve"> </w:t>
      </w:r>
      <w:proofErr w:type="spellStart"/>
      <w:r>
        <w:rPr>
          <w:rFonts w:ascii="Times New Roman" w:hAnsi="Times New Roman"/>
          <w:sz w:val="24"/>
          <w:szCs w:val="24"/>
        </w:rPr>
        <w:t>i</w:t>
      </w:r>
      <w:proofErr w:type="spellEnd"/>
      <w:r>
        <w:rPr>
          <w:rFonts w:ascii="Times New Roman" w:hAnsi="Times New Roman"/>
          <w:sz w:val="24"/>
          <w:szCs w:val="24"/>
        </w:rPr>
        <w:t xml:space="preserve"> </w:t>
      </w:r>
      <w:proofErr w:type="spellStart"/>
      <w:r>
        <w:rPr>
          <w:rFonts w:ascii="Times New Roman" w:hAnsi="Times New Roman"/>
          <w:sz w:val="24"/>
          <w:szCs w:val="24"/>
        </w:rPr>
        <w:t>burimeve</w:t>
      </w:r>
      <w:proofErr w:type="spellEnd"/>
      <w:r>
        <w:rPr>
          <w:rFonts w:ascii="Times New Roman" w:hAnsi="Times New Roman"/>
          <w:sz w:val="24"/>
          <w:szCs w:val="24"/>
        </w:rPr>
        <w:t>:</w:t>
      </w:r>
    </w:p>
    <w:p w:rsidR="0044156B" w:rsidRDefault="0044156B" w14:paraId="2099B9B6" w14:textId="77777777">
      <w:pPr>
        <w:pStyle w:val="ListParagraph"/>
        <w:numPr>
          <w:ilvl w:val="0"/>
          <w:numId w:val="2"/>
        </w:numPr>
        <w:spacing w:after="0"/>
        <w:jc w:val="both"/>
      </w:pPr>
      <w:r>
        <w:rPr>
          <w:rFonts w:ascii="Times New Roman" w:hAnsi="Times New Roman"/>
          <w:sz w:val="24"/>
          <w:szCs w:val="24"/>
        </w:rPr>
        <w:t>Burimet duhet të shënohen në renditje alfabetike. Çdo literaturë e shfrytëzuar duhet të citohet. Në fillim citohen librat, pastaj artikujt dhe llojet e tjera të burimeve;</w:t>
      </w:r>
    </w:p>
    <w:p w:rsidR="0044156B" w:rsidRDefault="0044156B" w14:paraId="422C5755" w14:textId="77777777">
      <w:pPr>
        <w:pStyle w:val="ListParagraph"/>
        <w:numPr>
          <w:ilvl w:val="0"/>
          <w:numId w:val="2"/>
        </w:numPr>
        <w:spacing w:after="0"/>
        <w:jc w:val="both"/>
      </w:pPr>
      <w:r>
        <w:rPr>
          <w:rFonts w:ascii="Times New Roman" w:hAnsi="Times New Roman"/>
          <w:sz w:val="24"/>
          <w:szCs w:val="24"/>
        </w:rPr>
        <w:t>Gjatë citimit të librave vendoset  emri dhe mbiemri i autorit, titulli i librit, shtëpia botuese, vendi dhe viti i botimit ndërsa  nëse citohet brenda tekstit atëherë në kllapa shënohet mbiemri i autorit, viti i botimit të librit dhe numri i faqeve;</w:t>
      </w:r>
    </w:p>
    <w:p w:rsidR="0044156B" w:rsidRDefault="0044156B" w14:paraId="5D1C8EAD" w14:textId="77777777">
      <w:pPr>
        <w:pStyle w:val="ListParagraph"/>
        <w:spacing w:after="0"/>
        <w:jc w:val="both"/>
      </w:pPr>
      <w:r>
        <w:rPr>
          <w:rFonts w:ascii="Times New Roman" w:hAnsi="Times New Roman"/>
          <w:b/>
          <w:i/>
          <w:sz w:val="24"/>
          <w:szCs w:val="24"/>
        </w:rPr>
        <w:t>Shembull:</w:t>
      </w:r>
    </w:p>
    <w:p w:rsidR="0044156B" w:rsidRDefault="0044156B" w14:paraId="2CE2D158" w14:textId="77777777">
      <w:pPr>
        <w:pStyle w:val="ListParagraph"/>
        <w:spacing w:after="0"/>
        <w:jc w:val="both"/>
      </w:pPr>
      <w:r>
        <w:rPr>
          <w:rFonts w:ascii="Times New Roman" w:hAnsi="Times New Roman"/>
          <w:szCs w:val="24"/>
          <w:shd w:val="clear" w:color="auto" w:fill="FFFFFF"/>
        </w:rPr>
        <w:t>[1] R. Hayes, G. Pisano, D. Upton, and S. Wheelwright, </w:t>
      </w:r>
      <w:r>
        <w:rPr>
          <w:rStyle w:val="Emphasis"/>
          <w:rFonts w:ascii="Times New Roman" w:hAnsi="Times New Roman"/>
          <w:szCs w:val="24"/>
          <w:shd w:val="clear" w:color="auto" w:fill="FFFFFF"/>
        </w:rPr>
        <w:t>Operations, Strategy, and Technology: Pursuing the competitive edge</w:t>
      </w:r>
      <w:r>
        <w:rPr>
          <w:rFonts w:ascii="Times New Roman" w:hAnsi="Times New Roman"/>
          <w:szCs w:val="24"/>
          <w:shd w:val="clear" w:color="auto" w:fill="FFFFFF"/>
        </w:rPr>
        <w:t>. Hoboken, NJ: Wiley, 2005</w:t>
      </w:r>
      <w:r>
        <w:rPr>
          <w:rFonts w:ascii="Times New Roman" w:hAnsi="Times New Roman"/>
          <w:sz w:val="24"/>
          <w:szCs w:val="24"/>
          <w:shd w:val="clear" w:color="auto" w:fill="FFFFFF"/>
        </w:rPr>
        <w:t>.</w:t>
      </w:r>
    </w:p>
    <w:p w:rsidR="0044156B" w:rsidRDefault="0044156B" w14:paraId="716640FF" w14:textId="77777777">
      <w:pPr>
        <w:pStyle w:val="ListParagraph"/>
        <w:numPr>
          <w:ilvl w:val="0"/>
          <w:numId w:val="2"/>
        </w:numPr>
        <w:spacing w:after="0"/>
        <w:jc w:val="both"/>
      </w:pPr>
      <w:r>
        <w:rPr>
          <w:rFonts w:ascii="Times New Roman" w:hAnsi="Times New Roman"/>
          <w:sz w:val="24"/>
          <w:szCs w:val="24"/>
        </w:rPr>
        <w:t>Nëse autori është përmendur në tekst, atëherë nuk ka nevojë që emri të shkruhet në</w:t>
      </w:r>
    </w:p>
    <w:p w:rsidR="0044156B" w:rsidRDefault="0044156B" w14:paraId="02A7663A" w14:textId="77777777">
      <w:pPr>
        <w:pStyle w:val="ListParagraph"/>
        <w:spacing w:after="0"/>
        <w:jc w:val="both"/>
      </w:pPr>
      <w:r>
        <w:rPr>
          <w:rFonts w:ascii="Times New Roman" w:hAnsi="Times New Roman"/>
          <w:sz w:val="24"/>
          <w:szCs w:val="24"/>
        </w:rPr>
        <w:t>kllapa por shënohet vetëm viti dhe faqja . Kur burimet citohen tërthorazi, përmes një burimi tjetër, atëherë duhet të shënohen  të dy burimet.</w:t>
      </w:r>
    </w:p>
    <w:p w:rsidR="0044156B" w:rsidRDefault="0044156B" w14:paraId="108678A9" w14:textId="77777777">
      <w:pPr>
        <w:pStyle w:val="ListParagraph"/>
        <w:numPr>
          <w:ilvl w:val="0"/>
          <w:numId w:val="2"/>
        </w:numPr>
        <w:spacing w:after="0"/>
        <w:jc w:val="both"/>
      </w:pPr>
      <w:r>
        <w:rPr>
          <w:rFonts w:ascii="Times New Roman" w:hAnsi="Times New Roman"/>
          <w:sz w:val="24"/>
          <w:szCs w:val="24"/>
        </w:rPr>
        <w:t xml:space="preserve">Gjatë citimit të artikujve nga revistat apo publikimet shkencore duhet 'të shënohen: mbiemri dhe emri i autorit, titulli i shkrimit, titulli i publikimit ose revistës, vëllimi ose numri i edicionit të revistës, shtëpia botuese, vendi i botimit, viti i botimit dhe faqja në të cilën  gjendet. </w:t>
      </w:r>
    </w:p>
    <w:p w:rsidR="0044156B" w:rsidRDefault="0044156B" w14:paraId="701539DD" w14:textId="77777777">
      <w:pPr>
        <w:pStyle w:val="ListParagraph"/>
        <w:spacing w:after="0"/>
        <w:jc w:val="both"/>
      </w:pPr>
      <w:r>
        <w:rPr>
          <w:rFonts w:ascii="Times New Roman" w:hAnsi="Times New Roman"/>
          <w:b/>
          <w:i/>
          <w:sz w:val="24"/>
          <w:szCs w:val="24"/>
        </w:rPr>
        <w:t>Shembull:</w:t>
      </w:r>
    </w:p>
    <w:p w:rsidR="0044156B" w:rsidRDefault="0044156B" w14:paraId="659C6CAA" w14:textId="77777777">
      <w:pPr>
        <w:pStyle w:val="ListParagraph"/>
        <w:spacing w:after="0"/>
        <w:jc w:val="both"/>
      </w:pPr>
      <w:r>
        <w:rPr>
          <w:rFonts w:ascii="Times New Roman" w:hAnsi="Times New Roman"/>
          <w:szCs w:val="24"/>
        </w:rPr>
        <w:t>[2] M. T. Kimour and D. Meslati, “Deriving objects from use cases in real-time embedded systems,” Information and Software Technology, vol. 47, no. 8, p. 533, June 2005. [Abstract]. Available: ProQuest, http://www.umi.com/proquest/. [Accessed November 12, 2007].</w:t>
      </w:r>
    </w:p>
    <w:p w:rsidR="0044156B" w:rsidRDefault="0044156B" w14:paraId="34586FAB" w14:textId="77777777">
      <w:pPr>
        <w:pStyle w:val="ListParagraph"/>
        <w:numPr>
          <w:ilvl w:val="0"/>
          <w:numId w:val="2"/>
        </w:numPr>
        <w:spacing w:after="0"/>
        <w:jc w:val="both"/>
      </w:pPr>
      <w:r>
        <w:rPr>
          <w:rFonts w:ascii="Times New Roman" w:hAnsi="Times New Roman"/>
          <w:sz w:val="24"/>
          <w:szCs w:val="24"/>
        </w:rPr>
        <w:t xml:space="preserve">Gjatë citimit të burimeve elektronike, në fund duhet shtuar edhe adresa  elektronike dhe koha e aksesit të fundit të saj. </w:t>
      </w:r>
    </w:p>
    <w:p w:rsidR="0044156B" w:rsidRDefault="0044156B" w14:paraId="6A4CA7C9" w14:textId="77777777">
      <w:pPr>
        <w:pStyle w:val="ListParagraph"/>
        <w:spacing w:after="0"/>
        <w:jc w:val="both"/>
      </w:pPr>
      <w:r>
        <w:rPr>
          <w:rFonts w:ascii="Times New Roman" w:hAnsi="Times New Roman"/>
          <w:b/>
          <w:i/>
          <w:sz w:val="24"/>
          <w:szCs w:val="24"/>
        </w:rPr>
        <w:t>Shembull:</w:t>
      </w:r>
    </w:p>
    <w:p w:rsidR="0044156B" w:rsidRDefault="0044156B" w14:paraId="4984E1BC" w14:textId="77777777">
      <w:pPr>
        <w:pStyle w:val="ListParagraph"/>
        <w:spacing w:after="0" w:line="240" w:lineRule="auto"/>
        <w:jc w:val="both"/>
      </w:pPr>
      <w:r>
        <w:rPr>
          <w:rFonts w:ascii="Times New Roman" w:hAnsi="Times New Roman"/>
          <w:szCs w:val="24"/>
        </w:rPr>
        <w:t>[3] C. Wilson-Clark, “Computers ranked as key literacy,” The Atlanta Journal Constitution, para. 3, March 29, 2007. [Online], Available: http://www.thewest.com.au. [Accessed Sept. 18, 2007].</w:t>
      </w:r>
    </w:p>
    <w:p w:rsidR="0044156B" w:rsidRDefault="0044156B" w14:paraId="17AD93B2" w14:textId="77777777">
      <w:pPr>
        <w:pStyle w:val="ListParagraph"/>
        <w:spacing w:after="0" w:line="240" w:lineRule="auto"/>
        <w:ind w:left="0"/>
        <w:jc w:val="both"/>
        <w:rPr>
          <w:rFonts w:ascii="Times New Roman" w:hAnsi="Times New Roman"/>
          <w:sz w:val="24"/>
          <w:szCs w:val="24"/>
        </w:rPr>
      </w:pPr>
    </w:p>
    <w:p w:rsidR="0044156B" w:rsidRDefault="0044156B" w14:paraId="0A0F9283" w14:textId="77777777">
      <w:pPr>
        <w:pStyle w:val="ListParagraph"/>
        <w:spacing w:after="0" w:line="240" w:lineRule="auto"/>
        <w:ind w:left="0"/>
        <w:jc w:val="both"/>
      </w:pPr>
      <w:r w:rsidRPr="00A8131B">
        <w:rPr>
          <w:rFonts w:ascii="Times New Roman" w:hAnsi="Times New Roman"/>
          <w:sz w:val="24"/>
          <w:szCs w:val="24"/>
        </w:rPr>
        <w:t>Numri rendor i referencave duhet të përfshihet në përmbajtjen e referimit, duke specifikuar referimet përkatëse.</w:t>
      </w:r>
    </w:p>
    <w:p w:rsidR="0044156B" w:rsidRDefault="0044156B" w14:paraId="2DBF0D7D" w14:textId="77777777">
      <w:pPr>
        <w:widowControl w:val="0"/>
        <w:autoSpaceDE w:val="0"/>
        <w:spacing w:after="0" w:line="276" w:lineRule="exact"/>
        <w:rPr>
          <w:rFonts w:ascii="Times New Roman" w:hAnsi="Times New Roman"/>
          <w:sz w:val="24"/>
          <w:szCs w:val="24"/>
        </w:rPr>
      </w:pPr>
    </w:p>
    <w:p w:rsidR="0044156B" w:rsidRDefault="0044156B" w14:paraId="05EBC7F4" w14:textId="77777777">
      <w:pPr>
        <w:pStyle w:val="Heading1"/>
        <w:numPr>
          <w:ilvl w:val="0"/>
          <w:numId w:val="6"/>
        </w:numPr>
        <w:tabs>
          <w:tab w:val="left" w:pos="630"/>
        </w:tabs>
        <w:ind w:left="540" w:hanging="180"/>
      </w:pPr>
      <w:bookmarkStart w:name="__RefHeading___Toc523134760" w:id="8"/>
      <w:bookmarkEnd w:id="8"/>
      <w:r>
        <w:rPr>
          <w:rFonts w:ascii="Times New Roman" w:hAnsi="Times New Roman"/>
          <w:color w:val="1F497D"/>
          <w:sz w:val="28"/>
          <w:szCs w:val="28"/>
        </w:rPr>
        <w:t>RREGULLAT TEKNIKE TË PUNIMIT TË DIPLOMËS</w:t>
      </w:r>
    </w:p>
    <w:p w:rsidR="0044156B" w:rsidRDefault="0044156B" w14:paraId="6B62F1B3" w14:textId="77777777">
      <w:pPr>
        <w:widowControl w:val="0"/>
        <w:autoSpaceDE w:val="0"/>
        <w:spacing w:after="0" w:line="358" w:lineRule="exact"/>
        <w:rPr>
          <w:rFonts w:ascii="Times New Roman" w:hAnsi="Times New Roman"/>
          <w:color w:val="1F497D"/>
          <w:sz w:val="24"/>
          <w:szCs w:val="24"/>
        </w:rPr>
      </w:pPr>
    </w:p>
    <w:p w:rsidR="0044156B" w:rsidRDefault="0044156B" w14:paraId="113F0F22" w14:textId="77777777">
      <w:pPr>
        <w:spacing w:after="0"/>
        <w:ind w:left="360"/>
        <w:jc w:val="both"/>
      </w:pPr>
      <w:proofErr w:type="spellStart"/>
      <w:r>
        <w:rPr>
          <w:rFonts w:ascii="Times New Roman" w:hAnsi="Times New Roman"/>
          <w:sz w:val="24"/>
          <w:szCs w:val="24"/>
        </w:rPr>
        <w:t>Punimi</w:t>
      </w:r>
      <w:proofErr w:type="spellEnd"/>
      <w:r>
        <w:rPr>
          <w:rFonts w:ascii="Times New Roman" w:hAnsi="Times New Roman"/>
          <w:sz w:val="24"/>
          <w:szCs w:val="24"/>
        </w:rPr>
        <w:t xml:space="preserve"> </w:t>
      </w:r>
      <w:proofErr w:type="spellStart"/>
      <w:r>
        <w:rPr>
          <w:rFonts w:ascii="Times New Roman" w:hAnsi="Times New Roman"/>
          <w:sz w:val="24"/>
          <w:szCs w:val="24"/>
        </w:rPr>
        <w:t>shkencor</w:t>
      </w:r>
      <w:proofErr w:type="spellEnd"/>
      <w:r>
        <w:rPr>
          <w:rFonts w:ascii="Times New Roman" w:hAnsi="Times New Roman"/>
          <w:sz w:val="24"/>
          <w:szCs w:val="24"/>
        </w:rPr>
        <w:t xml:space="preserve"> </w:t>
      </w:r>
      <w:proofErr w:type="spellStart"/>
      <w:r>
        <w:rPr>
          <w:rFonts w:ascii="Times New Roman" w:hAnsi="Times New Roman"/>
          <w:sz w:val="24"/>
          <w:szCs w:val="24"/>
        </w:rPr>
        <w:t>dorëzohet</w:t>
      </w:r>
      <w:proofErr w:type="spellEnd"/>
      <w:r>
        <w:rPr>
          <w:rFonts w:ascii="Times New Roman" w:hAnsi="Times New Roman"/>
          <w:sz w:val="24"/>
          <w:szCs w:val="24"/>
        </w:rPr>
        <w:t xml:space="preserve"> </w:t>
      </w:r>
      <w:proofErr w:type="spellStart"/>
      <w:r>
        <w:rPr>
          <w:rFonts w:ascii="Times New Roman" w:hAnsi="Times New Roman"/>
          <w:sz w:val="24"/>
          <w:szCs w:val="24"/>
        </w:rPr>
        <w:t>në</w:t>
      </w:r>
      <w:proofErr w:type="spellEnd"/>
      <w:r>
        <w:rPr>
          <w:rFonts w:ascii="Times New Roman" w:hAnsi="Times New Roman"/>
          <w:sz w:val="24"/>
          <w:szCs w:val="24"/>
        </w:rPr>
        <w:t xml:space="preserve"> </w:t>
      </w:r>
      <w:proofErr w:type="spellStart"/>
      <w:r>
        <w:rPr>
          <w:rFonts w:ascii="Times New Roman" w:hAnsi="Times New Roman"/>
          <w:sz w:val="24"/>
          <w:szCs w:val="24"/>
        </w:rPr>
        <w:t>dy</w:t>
      </w:r>
      <w:proofErr w:type="spellEnd"/>
      <w:r>
        <w:rPr>
          <w:rFonts w:ascii="Times New Roman" w:hAnsi="Times New Roman"/>
          <w:sz w:val="24"/>
          <w:szCs w:val="24"/>
        </w:rPr>
        <w:t xml:space="preserve"> kopje:</w:t>
      </w:r>
    </w:p>
    <w:p w:rsidR="0044156B" w:rsidRDefault="0044156B" w14:paraId="425BC621" w14:textId="77777777">
      <w:pPr>
        <w:numPr>
          <w:ilvl w:val="1"/>
          <w:numId w:val="6"/>
        </w:numPr>
        <w:spacing w:after="0"/>
        <w:ind w:left="1080"/>
        <w:jc w:val="both"/>
      </w:pPr>
      <w:proofErr w:type="spellStart"/>
      <w:r w:rsidRPr="00A8131B">
        <w:rPr>
          <w:rFonts w:ascii="Times New Roman" w:hAnsi="Times New Roman"/>
          <w:sz w:val="24"/>
          <w:szCs w:val="24"/>
        </w:rPr>
        <w:t>Një</w:t>
      </w:r>
      <w:proofErr w:type="spellEnd"/>
      <w:r w:rsidRPr="00A8131B">
        <w:rPr>
          <w:rFonts w:ascii="Times New Roman" w:hAnsi="Times New Roman"/>
          <w:sz w:val="24"/>
          <w:szCs w:val="24"/>
        </w:rPr>
        <w:t xml:space="preserve"> kopje </w:t>
      </w:r>
      <w:proofErr w:type="spellStart"/>
      <w:proofErr w:type="gramStart"/>
      <w:r w:rsidRPr="00A8131B">
        <w:rPr>
          <w:rFonts w:ascii="Times New Roman" w:hAnsi="Times New Roman"/>
          <w:sz w:val="24"/>
          <w:szCs w:val="24"/>
        </w:rPr>
        <w:t>dorëzohet</w:t>
      </w:r>
      <w:proofErr w:type="spellEnd"/>
      <w:r w:rsidRPr="00A8131B">
        <w:rPr>
          <w:rFonts w:ascii="Times New Roman" w:hAnsi="Times New Roman"/>
          <w:sz w:val="24"/>
          <w:szCs w:val="24"/>
        </w:rPr>
        <w:t xml:space="preserve">  </w:t>
      </w:r>
      <w:proofErr w:type="spellStart"/>
      <w:r w:rsidRPr="00A8131B">
        <w:rPr>
          <w:rFonts w:ascii="Times New Roman" w:hAnsi="Times New Roman"/>
          <w:sz w:val="24"/>
          <w:szCs w:val="24"/>
        </w:rPr>
        <w:t>në</w:t>
      </w:r>
      <w:proofErr w:type="spellEnd"/>
      <w:proofErr w:type="gramEnd"/>
      <w:r w:rsidRPr="00A8131B">
        <w:rPr>
          <w:rFonts w:ascii="Times New Roman" w:hAnsi="Times New Roman"/>
          <w:sz w:val="24"/>
          <w:szCs w:val="24"/>
        </w:rPr>
        <w:t xml:space="preserve"> </w:t>
      </w:r>
      <w:proofErr w:type="spellStart"/>
      <w:r w:rsidRPr="00A8131B">
        <w:rPr>
          <w:rFonts w:ascii="Times New Roman" w:hAnsi="Times New Roman"/>
          <w:sz w:val="24"/>
          <w:szCs w:val="24"/>
        </w:rPr>
        <w:t>departament</w:t>
      </w:r>
      <w:proofErr w:type="spellEnd"/>
      <w:r w:rsidRPr="00A8131B">
        <w:rPr>
          <w:rFonts w:ascii="Times New Roman" w:hAnsi="Times New Roman"/>
          <w:sz w:val="24"/>
          <w:szCs w:val="24"/>
        </w:rPr>
        <w:t>;</w:t>
      </w:r>
    </w:p>
    <w:p w:rsidR="0044156B" w:rsidRDefault="0044156B" w14:paraId="71C54990" w14:textId="77777777">
      <w:pPr>
        <w:numPr>
          <w:ilvl w:val="1"/>
          <w:numId w:val="6"/>
        </w:numPr>
        <w:spacing w:after="0"/>
        <w:ind w:left="1080"/>
        <w:jc w:val="both"/>
      </w:pPr>
      <w:proofErr w:type="spellStart"/>
      <w:r w:rsidRPr="00A8131B">
        <w:rPr>
          <w:rFonts w:ascii="Times New Roman" w:hAnsi="Times New Roman"/>
          <w:sz w:val="24"/>
          <w:szCs w:val="24"/>
        </w:rPr>
        <w:t>Një</w:t>
      </w:r>
      <w:proofErr w:type="spellEnd"/>
      <w:r w:rsidRPr="00A8131B">
        <w:rPr>
          <w:rFonts w:ascii="Times New Roman" w:hAnsi="Times New Roman"/>
          <w:sz w:val="24"/>
          <w:szCs w:val="24"/>
        </w:rPr>
        <w:t xml:space="preserve"> kopje </w:t>
      </w:r>
      <w:proofErr w:type="spellStart"/>
      <w:proofErr w:type="gramStart"/>
      <w:r w:rsidRPr="00A8131B">
        <w:rPr>
          <w:rFonts w:ascii="Times New Roman" w:hAnsi="Times New Roman"/>
          <w:sz w:val="24"/>
          <w:szCs w:val="24"/>
        </w:rPr>
        <w:t>dorëzohet</w:t>
      </w:r>
      <w:proofErr w:type="spellEnd"/>
      <w:r w:rsidRPr="00A8131B">
        <w:rPr>
          <w:rFonts w:ascii="Times New Roman" w:hAnsi="Times New Roman"/>
          <w:sz w:val="24"/>
          <w:szCs w:val="24"/>
        </w:rPr>
        <w:t xml:space="preserve">  </w:t>
      </w:r>
      <w:proofErr w:type="spellStart"/>
      <w:r w:rsidRPr="00A8131B">
        <w:rPr>
          <w:rFonts w:ascii="Times New Roman" w:hAnsi="Times New Roman"/>
          <w:sz w:val="24"/>
          <w:szCs w:val="24"/>
        </w:rPr>
        <w:t>në</w:t>
      </w:r>
      <w:proofErr w:type="spellEnd"/>
      <w:proofErr w:type="gramEnd"/>
      <w:r w:rsidRPr="00A8131B">
        <w:rPr>
          <w:rFonts w:ascii="Times New Roman" w:hAnsi="Times New Roman"/>
          <w:sz w:val="24"/>
          <w:szCs w:val="24"/>
        </w:rPr>
        <w:t xml:space="preserve"> </w:t>
      </w:r>
      <w:proofErr w:type="spellStart"/>
      <w:r w:rsidRPr="00A8131B">
        <w:rPr>
          <w:rFonts w:ascii="Times New Roman" w:hAnsi="Times New Roman"/>
          <w:sz w:val="24"/>
          <w:szCs w:val="24"/>
        </w:rPr>
        <w:t>bibliotekë</w:t>
      </w:r>
      <w:proofErr w:type="spellEnd"/>
      <w:r w:rsidRPr="00A8131B">
        <w:rPr>
          <w:rFonts w:ascii="Times New Roman" w:hAnsi="Times New Roman"/>
          <w:sz w:val="24"/>
          <w:szCs w:val="24"/>
        </w:rPr>
        <w:t>.</w:t>
      </w:r>
    </w:p>
    <w:p w:rsidR="0044156B" w:rsidRDefault="0044156B" w14:paraId="02F2C34E" w14:textId="77777777">
      <w:pPr>
        <w:pStyle w:val="ListParagraph"/>
        <w:spacing w:after="0"/>
        <w:ind w:left="360"/>
        <w:jc w:val="both"/>
        <w:rPr>
          <w:rFonts w:ascii="Times New Roman" w:hAnsi="Times New Roman"/>
          <w:sz w:val="24"/>
          <w:szCs w:val="24"/>
        </w:rPr>
      </w:pPr>
    </w:p>
    <w:p w:rsidR="0044156B" w:rsidRDefault="0044156B" w14:paraId="39C7907D" w14:textId="77777777">
      <w:pPr>
        <w:pStyle w:val="ListParagraph"/>
        <w:spacing w:after="0"/>
        <w:ind w:left="360"/>
        <w:jc w:val="both"/>
      </w:pPr>
      <w:r>
        <w:rPr>
          <w:rFonts w:ascii="Times New Roman" w:hAnsi="Times New Roman"/>
          <w:sz w:val="24"/>
          <w:szCs w:val="24"/>
        </w:rPr>
        <w:t>Bashkëngjitur me kopjet e dorëzuara të diplomës duhet vendosur edhe një CD, ku ndodhet versioni elektronik i punimit.</w:t>
      </w:r>
    </w:p>
    <w:p w:rsidR="0044156B" w:rsidRDefault="0044156B" w14:paraId="680A4E5D" w14:textId="77777777">
      <w:pPr>
        <w:spacing w:after="0"/>
        <w:jc w:val="both"/>
        <w:rPr>
          <w:rFonts w:ascii="Times New Roman" w:hAnsi="Times New Roman"/>
          <w:sz w:val="24"/>
          <w:szCs w:val="24"/>
        </w:rPr>
      </w:pPr>
    </w:p>
    <w:p w:rsidR="0044156B" w:rsidRDefault="0044156B" w14:paraId="78BC00A9" w14:textId="77777777">
      <w:pPr>
        <w:ind w:left="360"/>
        <w:jc w:val="both"/>
      </w:pPr>
      <w:proofErr w:type="spellStart"/>
      <w:r>
        <w:rPr>
          <w:rFonts w:ascii="Times New Roman" w:hAnsi="Times New Roman"/>
          <w:sz w:val="24"/>
          <w:szCs w:val="24"/>
        </w:rPr>
        <w:t>Të</w:t>
      </w:r>
      <w:proofErr w:type="spellEnd"/>
      <w:r>
        <w:rPr>
          <w:rFonts w:ascii="Times New Roman" w:hAnsi="Times New Roman"/>
          <w:sz w:val="24"/>
          <w:szCs w:val="24"/>
        </w:rPr>
        <w:t xml:space="preserve"> </w:t>
      </w:r>
      <w:proofErr w:type="spellStart"/>
      <w:r>
        <w:rPr>
          <w:rFonts w:ascii="Times New Roman" w:hAnsi="Times New Roman"/>
          <w:sz w:val="24"/>
          <w:szCs w:val="24"/>
        </w:rPr>
        <w:t>respektohen</w:t>
      </w:r>
      <w:proofErr w:type="spellEnd"/>
      <w:r>
        <w:rPr>
          <w:rFonts w:ascii="Times New Roman" w:hAnsi="Times New Roman"/>
          <w:sz w:val="24"/>
          <w:szCs w:val="24"/>
        </w:rPr>
        <w:t xml:space="preserve"> </w:t>
      </w:r>
      <w:proofErr w:type="spellStart"/>
      <w:r>
        <w:rPr>
          <w:rFonts w:ascii="Times New Roman" w:hAnsi="Times New Roman"/>
          <w:sz w:val="24"/>
          <w:szCs w:val="24"/>
        </w:rPr>
        <w:t>rregullat</w:t>
      </w:r>
      <w:proofErr w:type="spellEnd"/>
      <w:r>
        <w:rPr>
          <w:rFonts w:ascii="Times New Roman" w:hAnsi="Times New Roman"/>
          <w:sz w:val="24"/>
          <w:szCs w:val="24"/>
        </w:rPr>
        <w:t xml:space="preserve"> </w:t>
      </w:r>
      <w:proofErr w:type="spellStart"/>
      <w:r>
        <w:rPr>
          <w:rFonts w:ascii="Times New Roman" w:hAnsi="Times New Roman"/>
          <w:sz w:val="24"/>
          <w:szCs w:val="24"/>
        </w:rPr>
        <w:t>përkatëse</w:t>
      </w:r>
      <w:proofErr w:type="spellEnd"/>
      <w:r>
        <w:rPr>
          <w:rFonts w:ascii="Times New Roman" w:hAnsi="Times New Roman"/>
          <w:sz w:val="24"/>
          <w:szCs w:val="24"/>
        </w:rPr>
        <w:t>:</w:t>
      </w:r>
    </w:p>
    <w:p w:rsidR="0044156B" w:rsidRDefault="0044156B" w14:paraId="33F18AC3" w14:textId="77777777">
      <w:pPr>
        <w:pStyle w:val="ListParagraph"/>
        <w:numPr>
          <w:ilvl w:val="0"/>
          <w:numId w:val="7"/>
        </w:numPr>
        <w:spacing w:after="0"/>
        <w:ind w:left="900"/>
        <w:jc w:val="both"/>
      </w:pPr>
      <w:r>
        <w:rPr>
          <w:rFonts w:ascii="Times New Roman" w:hAnsi="Times New Roman"/>
          <w:sz w:val="24"/>
          <w:szCs w:val="24"/>
        </w:rPr>
        <w:t>Përdorimi  i formatit A4;</w:t>
      </w:r>
    </w:p>
    <w:p w:rsidR="0044156B" w:rsidRDefault="0044156B" w14:paraId="17FF9357" w14:textId="77777777">
      <w:pPr>
        <w:pStyle w:val="ListParagraph"/>
        <w:numPr>
          <w:ilvl w:val="0"/>
          <w:numId w:val="7"/>
        </w:numPr>
        <w:spacing w:after="0"/>
        <w:ind w:left="900"/>
        <w:jc w:val="both"/>
      </w:pPr>
      <w:r>
        <w:rPr>
          <w:rFonts w:ascii="Times New Roman" w:hAnsi="Times New Roman"/>
          <w:sz w:val="24"/>
          <w:szCs w:val="24"/>
        </w:rPr>
        <w:t>Teksti i shkruar në formë elektronike;</w:t>
      </w:r>
    </w:p>
    <w:p w:rsidR="0044156B" w:rsidRDefault="0044156B" w14:paraId="2EA73AD5" w14:textId="77777777">
      <w:pPr>
        <w:pStyle w:val="ListParagraph"/>
        <w:numPr>
          <w:ilvl w:val="0"/>
          <w:numId w:val="7"/>
        </w:numPr>
        <w:spacing w:after="0"/>
        <w:ind w:left="900"/>
        <w:jc w:val="both"/>
      </w:pPr>
      <w:r>
        <w:rPr>
          <w:rFonts w:ascii="Times New Roman" w:hAnsi="Times New Roman"/>
          <w:sz w:val="24"/>
          <w:szCs w:val="24"/>
        </w:rPr>
        <w:t xml:space="preserve">Numri i faqeve duhet të jetë jo me pak se </w:t>
      </w:r>
      <w:r>
        <w:rPr>
          <w:rFonts w:ascii="Times New Roman" w:hAnsi="Times New Roman"/>
          <w:b/>
          <w:sz w:val="24"/>
          <w:szCs w:val="24"/>
        </w:rPr>
        <w:t>30</w:t>
      </w:r>
      <w:r>
        <w:rPr>
          <w:rFonts w:ascii="Times New Roman" w:hAnsi="Times New Roman"/>
          <w:sz w:val="24"/>
          <w:szCs w:val="24"/>
        </w:rPr>
        <w:t xml:space="preserve"> faqe kompjuterike;</w:t>
      </w:r>
    </w:p>
    <w:p w:rsidR="0044156B" w:rsidRDefault="0044156B" w14:paraId="4E2C2242" w14:textId="77777777">
      <w:pPr>
        <w:pStyle w:val="ListParagraph"/>
        <w:numPr>
          <w:ilvl w:val="0"/>
          <w:numId w:val="7"/>
        </w:numPr>
        <w:spacing w:after="0"/>
        <w:ind w:left="900"/>
        <w:jc w:val="both"/>
      </w:pPr>
      <w:proofErr w:type="spellStart"/>
      <w:r>
        <w:rPr>
          <w:rFonts w:ascii="Times New Roman" w:hAnsi="Times New Roman"/>
          <w:color w:val="000000"/>
          <w:sz w:val="24"/>
          <w:szCs w:val="24"/>
          <w:lang w:val="en-US"/>
        </w:rPr>
        <w:t>Hapësira</w:t>
      </w:r>
      <w:proofErr w:type="spellEnd"/>
      <w:r>
        <w:rPr>
          <w:rFonts w:ascii="Times New Roman" w:hAnsi="Times New Roman"/>
          <w:color w:val="000000"/>
          <w:sz w:val="24"/>
          <w:szCs w:val="24"/>
          <w:lang w:val="en-US"/>
        </w:rPr>
        <w:t xml:space="preserve"> </w:t>
      </w:r>
      <w:proofErr w:type="spellStart"/>
      <w:proofErr w:type="gramStart"/>
      <w:r>
        <w:rPr>
          <w:rFonts w:ascii="Times New Roman" w:hAnsi="Times New Roman"/>
          <w:color w:val="000000"/>
          <w:sz w:val="24"/>
          <w:szCs w:val="24"/>
          <w:lang w:val="en-US"/>
        </w:rPr>
        <w:t>maksimale</w:t>
      </w:r>
      <w:proofErr w:type="spellEnd"/>
      <w:r>
        <w:rPr>
          <w:rFonts w:ascii="Times New Roman" w:hAnsi="Times New Roman"/>
          <w:color w:val="000000"/>
          <w:sz w:val="24"/>
          <w:szCs w:val="24"/>
          <w:lang w:val="en-US"/>
        </w:rPr>
        <w:t xml:space="preserve">  e</w:t>
      </w:r>
      <w:proofErr w:type="gram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pranuar</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mes</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rreshtave</w:t>
      </w:r>
      <w:proofErr w:type="spellEnd"/>
      <w:r>
        <w:rPr>
          <w:rFonts w:ascii="Times New Roman" w:hAnsi="Times New Roman"/>
          <w:color w:val="000000"/>
          <w:sz w:val="24"/>
          <w:szCs w:val="24"/>
          <w:lang w:val="en-US"/>
        </w:rPr>
        <w:t xml:space="preserve"> (line spacing) </w:t>
      </w:r>
      <w:proofErr w:type="spellStart"/>
      <w:r>
        <w:rPr>
          <w:rFonts w:ascii="Times New Roman" w:hAnsi="Times New Roman"/>
          <w:color w:val="000000"/>
          <w:sz w:val="24"/>
          <w:szCs w:val="24"/>
          <w:lang w:val="en-US"/>
        </w:rPr>
        <w:t>është</w:t>
      </w:r>
      <w:proofErr w:type="spellEnd"/>
      <w:r>
        <w:rPr>
          <w:rFonts w:ascii="Times New Roman" w:hAnsi="Times New Roman"/>
          <w:color w:val="000000"/>
          <w:sz w:val="24"/>
          <w:szCs w:val="24"/>
          <w:lang w:val="en-US"/>
        </w:rPr>
        <w:t xml:space="preserve"> </w:t>
      </w:r>
      <w:r>
        <w:rPr>
          <w:rFonts w:ascii="Times New Roman" w:hAnsi="Times New Roman"/>
          <w:b/>
          <w:color w:val="000000"/>
          <w:sz w:val="24"/>
          <w:szCs w:val="24"/>
          <w:lang w:val="en-US"/>
        </w:rPr>
        <w:t>1.5</w:t>
      </w:r>
      <w:r>
        <w:rPr>
          <w:rFonts w:ascii="Times New Roman" w:hAnsi="Times New Roman"/>
          <w:color w:val="000000"/>
          <w:sz w:val="24"/>
          <w:szCs w:val="24"/>
          <w:lang w:val="en-US"/>
        </w:rPr>
        <w:t>;</w:t>
      </w:r>
    </w:p>
    <w:p w:rsidR="0044156B" w:rsidRDefault="0044156B" w14:paraId="1A7E8F61" w14:textId="77777777">
      <w:pPr>
        <w:pStyle w:val="ListParagraph"/>
        <w:numPr>
          <w:ilvl w:val="0"/>
          <w:numId w:val="7"/>
        </w:numPr>
        <w:spacing w:after="0"/>
        <w:ind w:left="900"/>
        <w:jc w:val="both"/>
      </w:pPr>
      <w:proofErr w:type="spellStart"/>
      <w:r>
        <w:rPr>
          <w:rFonts w:ascii="Times New Roman" w:hAnsi="Times New Roman"/>
          <w:sz w:val="24"/>
          <w:szCs w:val="24"/>
          <w:lang w:val="en-US"/>
        </w:rPr>
        <w:t>Çdo</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kapitull</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shkruhet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në</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faqe</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të</w:t>
      </w:r>
      <w:proofErr w:type="spellEnd"/>
      <w:r>
        <w:rPr>
          <w:rFonts w:ascii="Times New Roman" w:hAnsi="Times New Roman"/>
          <w:sz w:val="24"/>
          <w:szCs w:val="24"/>
          <w:lang w:val="en-US"/>
        </w:rPr>
        <w:t xml:space="preserve"> re</w:t>
      </w:r>
      <w:r>
        <w:rPr>
          <w:rFonts w:ascii="Times New Roman" w:hAnsi="Times New Roman"/>
          <w:color w:val="000000"/>
          <w:sz w:val="24"/>
          <w:szCs w:val="24"/>
          <w:lang w:val="en-US"/>
        </w:rPr>
        <w:t>;</w:t>
      </w:r>
    </w:p>
    <w:p w:rsidR="0044156B" w:rsidRDefault="0044156B" w14:paraId="242781FF" w14:textId="77777777">
      <w:pPr>
        <w:pStyle w:val="ListParagraph"/>
        <w:numPr>
          <w:ilvl w:val="0"/>
          <w:numId w:val="7"/>
        </w:numPr>
        <w:spacing w:after="0"/>
        <w:ind w:left="900"/>
        <w:jc w:val="both"/>
      </w:pPr>
      <w:r>
        <w:rPr>
          <w:rFonts w:ascii="Times New Roman" w:hAnsi="Times New Roman"/>
          <w:sz w:val="24"/>
          <w:szCs w:val="24"/>
        </w:rPr>
        <w:t>Titujt dhe nëntitujt numërohen me rradhë</w:t>
      </w:r>
      <w:r>
        <w:rPr>
          <w:rFonts w:ascii="Times New Roman" w:hAnsi="Times New Roman"/>
          <w:color w:val="000000"/>
          <w:sz w:val="24"/>
          <w:szCs w:val="24"/>
        </w:rPr>
        <w:t>;</w:t>
      </w:r>
    </w:p>
    <w:p w:rsidR="0044156B" w:rsidRDefault="0044156B" w14:paraId="174879C0" w14:textId="77777777">
      <w:pPr>
        <w:pStyle w:val="ListParagraph"/>
        <w:numPr>
          <w:ilvl w:val="0"/>
          <w:numId w:val="7"/>
        </w:numPr>
        <w:spacing w:after="0"/>
        <w:ind w:left="900"/>
        <w:jc w:val="both"/>
      </w:pPr>
      <w:proofErr w:type="spellStart"/>
      <w:r>
        <w:rPr>
          <w:rFonts w:ascii="Times New Roman" w:hAnsi="Times New Roman"/>
          <w:sz w:val="24"/>
          <w:szCs w:val="24"/>
          <w:lang w:val="en-US"/>
        </w:rPr>
        <w:t>Lloji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shkronjave</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të</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jetë</w:t>
      </w:r>
      <w:proofErr w:type="spellEnd"/>
      <w:r>
        <w:rPr>
          <w:rFonts w:ascii="Times New Roman" w:hAnsi="Times New Roman"/>
          <w:sz w:val="24"/>
          <w:szCs w:val="24"/>
          <w:lang w:val="en-US"/>
        </w:rPr>
        <w:t xml:space="preserve"> </w:t>
      </w:r>
      <w:r>
        <w:rPr>
          <w:rFonts w:ascii="Times New Roman" w:hAnsi="Times New Roman"/>
          <w:b/>
          <w:sz w:val="24"/>
          <w:szCs w:val="24"/>
          <w:lang w:val="en-US"/>
        </w:rPr>
        <w:t xml:space="preserve">Times New Roman </w:t>
      </w:r>
      <w:proofErr w:type="spellStart"/>
      <w:r>
        <w:rPr>
          <w:rFonts w:ascii="Times New Roman" w:hAnsi="Times New Roman"/>
          <w:sz w:val="24"/>
          <w:szCs w:val="24"/>
          <w:lang w:val="en-US"/>
        </w:rPr>
        <w:t>dhe</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madhësia</w:t>
      </w:r>
      <w:proofErr w:type="spellEnd"/>
      <w:r>
        <w:rPr>
          <w:rFonts w:ascii="Times New Roman" w:hAnsi="Times New Roman"/>
          <w:sz w:val="24"/>
          <w:szCs w:val="24"/>
          <w:lang w:val="en-US"/>
        </w:rPr>
        <w:t xml:space="preserve"> e </w:t>
      </w:r>
      <w:proofErr w:type="spellStart"/>
      <w:r>
        <w:rPr>
          <w:rFonts w:ascii="Times New Roman" w:hAnsi="Times New Roman"/>
          <w:sz w:val="24"/>
          <w:szCs w:val="24"/>
          <w:lang w:val="en-US"/>
        </w:rPr>
        <w:t>tyre</w:t>
      </w:r>
      <w:proofErr w:type="spellEnd"/>
      <w:r>
        <w:rPr>
          <w:rFonts w:ascii="Times New Roman" w:hAnsi="Times New Roman"/>
          <w:sz w:val="24"/>
          <w:szCs w:val="24"/>
          <w:lang w:val="en-US"/>
        </w:rPr>
        <w:t xml:space="preserve"> </w:t>
      </w:r>
      <w:r>
        <w:rPr>
          <w:rFonts w:ascii="Times New Roman" w:hAnsi="Times New Roman"/>
          <w:b/>
          <w:sz w:val="24"/>
          <w:szCs w:val="24"/>
          <w:lang w:val="en-US"/>
        </w:rPr>
        <w:t>12</w:t>
      </w:r>
      <w:r>
        <w:rPr>
          <w:rFonts w:ascii="Times New Roman" w:hAnsi="Times New Roman"/>
          <w:color w:val="000000"/>
          <w:sz w:val="24"/>
          <w:szCs w:val="24"/>
          <w:lang w:val="en-US"/>
        </w:rPr>
        <w:t>;</w:t>
      </w:r>
    </w:p>
    <w:p w:rsidR="0044156B" w:rsidRDefault="0044156B" w14:paraId="70BC9BE4" w14:textId="77777777">
      <w:pPr>
        <w:pStyle w:val="ListParagraph"/>
        <w:numPr>
          <w:ilvl w:val="0"/>
          <w:numId w:val="7"/>
        </w:numPr>
        <w:spacing w:after="0"/>
        <w:ind w:left="900"/>
        <w:jc w:val="both"/>
      </w:pPr>
      <w:proofErr w:type="spellStart"/>
      <w:r>
        <w:rPr>
          <w:rFonts w:ascii="Times New Roman" w:hAnsi="Times New Roman"/>
          <w:sz w:val="24"/>
          <w:szCs w:val="24"/>
          <w:lang w:val="en-US"/>
        </w:rPr>
        <w:t>Lejohet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që</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titujt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të</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jenë</w:t>
      </w:r>
      <w:proofErr w:type="spellEnd"/>
      <w:r>
        <w:rPr>
          <w:rFonts w:ascii="Times New Roman" w:hAnsi="Times New Roman"/>
          <w:sz w:val="24"/>
          <w:szCs w:val="24"/>
          <w:lang w:val="en-US"/>
        </w:rPr>
        <w:t xml:space="preserve"> me </w:t>
      </w:r>
      <w:proofErr w:type="spellStart"/>
      <w:r>
        <w:rPr>
          <w:rFonts w:ascii="Times New Roman" w:hAnsi="Times New Roman"/>
          <w:sz w:val="24"/>
          <w:szCs w:val="24"/>
          <w:lang w:val="en-US"/>
        </w:rPr>
        <w:t>shkronjat</w:t>
      </w:r>
      <w:proofErr w:type="spellEnd"/>
      <w:r>
        <w:rPr>
          <w:rFonts w:ascii="Times New Roman" w:hAnsi="Times New Roman"/>
          <w:sz w:val="24"/>
          <w:szCs w:val="24"/>
          <w:lang w:val="en-US"/>
        </w:rPr>
        <w:t xml:space="preserve"> e </w:t>
      </w:r>
      <w:proofErr w:type="spellStart"/>
      <w:r>
        <w:rPr>
          <w:rFonts w:ascii="Times New Roman" w:hAnsi="Times New Roman"/>
          <w:sz w:val="24"/>
          <w:szCs w:val="24"/>
          <w:lang w:val="en-US"/>
        </w:rPr>
        <w:t>mëdha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ose</w:t>
      </w:r>
      <w:proofErr w:type="spellEnd"/>
      <w:r>
        <w:rPr>
          <w:rFonts w:ascii="Times New Roman" w:hAnsi="Times New Roman"/>
          <w:sz w:val="24"/>
          <w:szCs w:val="24"/>
          <w:lang w:val="en-US"/>
        </w:rPr>
        <w:t xml:space="preserve"> me </w:t>
      </w:r>
      <w:proofErr w:type="spellStart"/>
      <w:r>
        <w:rPr>
          <w:rFonts w:ascii="Times New Roman" w:hAnsi="Times New Roman"/>
          <w:sz w:val="24"/>
          <w:szCs w:val="24"/>
          <w:lang w:val="en-US"/>
        </w:rPr>
        <w:t>madhësinë</w:t>
      </w:r>
      <w:proofErr w:type="spellEnd"/>
      <w:r>
        <w:rPr>
          <w:rFonts w:ascii="Times New Roman" w:hAnsi="Times New Roman"/>
          <w:sz w:val="24"/>
          <w:szCs w:val="24"/>
          <w:lang w:val="en-US"/>
        </w:rPr>
        <w:t xml:space="preserve"> </w:t>
      </w:r>
      <w:r>
        <w:rPr>
          <w:rFonts w:ascii="Times New Roman" w:hAnsi="Times New Roman"/>
          <w:b/>
          <w:sz w:val="24"/>
          <w:szCs w:val="24"/>
          <w:lang w:val="en-US"/>
        </w:rPr>
        <w:t>16</w:t>
      </w:r>
      <w:r>
        <w:rPr>
          <w:rFonts w:ascii="Times New Roman" w:hAnsi="Times New Roman"/>
          <w:sz w:val="24"/>
          <w:szCs w:val="24"/>
          <w:lang w:val="en-US"/>
        </w:rPr>
        <w:t xml:space="preserve">, </w:t>
      </w:r>
      <w:proofErr w:type="spellStart"/>
      <w:r>
        <w:rPr>
          <w:rFonts w:ascii="Times New Roman" w:hAnsi="Times New Roman"/>
          <w:sz w:val="24"/>
          <w:szCs w:val="24"/>
          <w:lang w:val="en-US"/>
        </w:rPr>
        <w:t>nëntitujt</w:t>
      </w:r>
      <w:proofErr w:type="spellEnd"/>
      <w:r>
        <w:rPr>
          <w:rFonts w:ascii="Times New Roman" w:hAnsi="Times New Roman"/>
          <w:sz w:val="24"/>
          <w:szCs w:val="24"/>
          <w:lang w:val="en-US"/>
        </w:rPr>
        <w:t xml:space="preserve"> me </w:t>
      </w:r>
      <w:proofErr w:type="spellStart"/>
      <w:r>
        <w:rPr>
          <w:rFonts w:ascii="Times New Roman" w:hAnsi="Times New Roman"/>
          <w:sz w:val="24"/>
          <w:szCs w:val="24"/>
          <w:lang w:val="en-US"/>
        </w:rPr>
        <w:t>madhësinë</w:t>
      </w:r>
      <w:proofErr w:type="spellEnd"/>
      <w:r>
        <w:rPr>
          <w:rFonts w:ascii="Times New Roman" w:hAnsi="Times New Roman"/>
          <w:sz w:val="24"/>
          <w:szCs w:val="24"/>
          <w:lang w:val="en-US"/>
        </w:rPr>
        <w:t xml:space="preserve"> </w:t>
      </w:r>
      <w:r>
        <w:rPr>
          <w:rFonts w:ascii="Times New Roman" w:hAnsi="Times New Roman"/>
          <w:b/>
          <w:sz w:val="24"/>
          <w:szCs w:val="24"/>
          <w:lang w:val="en-US"/>
        </w:rPr>
        <w:t>14</w:t>
      </w:r>
      <w:r>
        <w:rPr>
          <w:rFonts w:ascii="Times New Roman" w:hAnsi="Times New Roman"/>
          <w:color w:val="000000"/>
          <w:sz w:val="24"/>
          <w:szCs w:val="24"/>
          <w:lang w:val="en-US"/>
        </w:rPr>
        <w:t xml:space="preserve">, </w:t>
      </w:r>
      <w:proofErr w:type="spellStart"/>
      <w:r>
        <w:rPr>
          <w:rFonts w:ascii="Times New Roman" w:hAnsi="Times New Roman"/>
          <w:sz w:val="24"/>
          <w:szCs w:val="24"/>
          <w:lang w:val="en-US"/>
        </w:rPr>
        <w:t>të</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dhënat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numerike</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të</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përmbajtura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në</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tabela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shënohen</w:t>
      </w:r>
      <w:proofErr w:type="spellEnd"/>
      <w:r>
        <w:rPr>
          <w:rFonts w:ascii="Times New Roman" w:hAnsi="Times New Roman"/>
          <w:sz w:val="24"/>
          <w:szCs w:val="24"/>
          <w:lang w:val="en-US"/>
        </w:rPr>
        <w:t xml:space="preserve"> me </w:t>
      </w:r>
      <w:proofErr w:type="spellStart"/>
      <w:r>
        <w:rPr>
          <w:rFonts w:ascii="Times New Roman" w:hAnsi="Times New Roman"/>
          <w:sz w:val="24"/>
          <w:szCs w:val="24"/>
          <w:lang w:val="en-US"/>
        </w:rPr>
        <w:t>madhësinë</w:t>
      </w:r>
      <w:proofErr w:type="spellEnd"/>
      <w:r>
        <w:rPr>
          <w:rFonts w:ascii="Times New Roman" w:hAnsi="Times New Roman"/>
          <w:sz w:val="24"/>
          <w:szCs w:val="24"/>
          <w:lang w:val="en-US"/>
        </w:rPr>
        <w:t xml:space="preserve"> </w:t>
      </w:r>
      <w:r>
        <w:rPr>
          <w:rFonts w:ascii="Times New Roman" w:hAnsi="Times New Roman"/>
          <w:b/>
          <w:sz w:val="24"/>
          <w:szCs w:val="24"/>
          <w:lang w:val="en-US"/>
        </w:rPr>
        <w:t>10</w:t>
      </w:r>
      <w:r>
        <w:rPr>
          <w:rFonts w:ascii="Times New Roman" w:hAnsi="Times New Roman"/>
          <w:sz w:val="24"/>
          <w:szCs w:val="24"/>
          <w:lang w:val="en-US"/>
        </w:rPr>
        <w:t xml:space="preserve">, </w:t>
      </w:r>
      <w:proofErr w:type="spellStart"/>
      <w:r>
        <w:rPr>
          <w:rFonts w:ascii="Times New Roman" w:hAnsi="Times New Roman"/>
          <w:sz w:val="24"/>
          <w:szCs w:val="24"/>
          <w:lang w:val="en-US"/>
        </w:rPr>
        <w:t>ndërsa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pjesët</w:t>
      </w:r>
      <w:proofErr w:type="spellEnd"/>
      <w:r>
        <w:rPr>
          <w:rFonts w:ascii="Times New Roman" w:hAnsi="Times New Roman"/>
          <w:sz w:val="24"/>
          <w:szCs w:val="24"/>
          <w:lang w:val="en-US"/>
        </w:rPr>
        <w:t xml:space="preserve"> e </w:t>
      </w:r>
      <w:proofErr w:type="spellStart"/>
      <w:r>
        <w:rPr>
          <w:rFonts w:ascii="Times New Roman" w:hAnsi="Times New Roman"/>
          <w:sz w:val="24"/>
          <w:szCs w:val="24"/>
          <w:lang w:val="en-US"/>
        </w:rPr>
        <w:t>tjera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shënohen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sipas</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rregullave</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drejtshkrimore</w:t>
      </w:r>
      <w:proofErr w:type="spellEnd"/>
      <w:r>
        <w:rPr>
          <w:rFonts w:ascii="Times New Roman" w:hAnsi="Times New Roman"/>
          <w:sz w:val="24"/>
          <w:szCs w:val="24"/>
          <w:lang w:val="en-US"/>
        </w:rPr>
        <w:t>;</w:t>
      </w:r>
    </w:p>
    <w:p w:rsidR="0044156B" w:rsidRDefault="0044156B" w14:paraId="391E60FE" w14:textId="77777777">
      <w:pPr>
        <w:pStyle w:val="ListParagraph"/>
        <w:numPr>
          <w:ilvl w:val="0"/>
          <w:numId w:val="7"/>
        </w:numPr>
        <w:spacing w:after="0"/>
        <w:ind w:left="900"/>
        <w:jc w:val="both"/>
      </w:pPr>
      <w:proofErr w:type="spellStart"/>
      <w:r>
        <w:rPr>
          <w:rFonts w:ascii="Times New Roman" w:hAnsi="Times New Roman"/>
          <w:sz w:val="24"/>
          <w:szCs w:val="24"/>
          <w:lang w:val="en-US"/>
        </w:rPr>
        <w:t>Teksti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punimit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duhet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të</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jetë</w:t>
      </w:r>
      <w:proofErr w:type="spellEnd"/>
      <w:r>
        <w:rPr>
          <w:rFonts w:ascii="Times New Roman" w:hAnsi="Times New Roman"/>
          <w:sz w:val="24"/>
          <w:szCs w:val="24"/>
          <w:lang w:val="en-US"/>
        </w:rPr>
        <w:t xml:space="preserve"> Justify;</w:t>
      </w:r>
    </w:p>
    <w:p w:rsidR="0044156B" w:rsidRDefault="0044156B" w14:paraId="2E8D885E" w14:textId="77777777">
      <w:pPr>
        <w:pStyle w:val="ListParagraph"/>
        <w:numPr>
          <w:ilvl w:val="0"/>
          <w:numId w:val="7"/>
        </w:numPr>
        <w:spacing w:after="0"/>
        <w:ind w:left="900"/>
        <w:jc w:val="both"/>
      </w:pPr>
      <w:proofErr w:type="spellStart"/>
      <w:r>
        <w:rPr>
          <w:rFonts w:ascii="Times New Roman" w:hAnsi="Times New Roman"/>
          <w:sz w:val="24"/>
          <w:szCs w:val="24"/>
          <w:lang w:val="en-US"/>
        </w:rPr>
        <w:t>Gjatë</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shënimit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të</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titujve</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artikujve</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dhe</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kur</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theksohet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ndonjë</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fjalë</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sintagmë</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ose</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fjali</w:t>
      </w:r>
      <w:proofErr w:type="spellEnd"/>
      <w:r>
        <w:rPr>
          <w:rFonts w:ascii="Times New Roman" w:hAnsi="Times New Roman"/>
          <w:sz w:val="24"/>
          <w:szCs w:val="24"/>
          <w:lang w:val="en-US"/>
        </w:rPr>
        <w:t xml:space="preserve"> e </w:t>
      </w:r>
      <w:proofErr w:type="spellStart"/>
      <w:r>
        <w:rPr>
          <w:rFonts w:ascii="Times New Roman" w:hAnsi="Times New Roman"/>
          <w:sz w:val="24"/>
          <w:szCs w:val="24"/>
          <w:lang w:val="en-US"/>
        </w:rPr>
        <w:t>tërë</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mund</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të</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përdoren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Shkronjat</w:t>
      </w:r>
      <w:proofErr w:type="spellEnd"/>
      <w:r>
        <w:rPr>
          <w:rFonts w:ascii="Times New Roman" w:hAnsi="Times New Roman"/>
          <w:sz w:val="24"/>
          <w:szCs w:val="24"/>
          <w:lang w:val="en-US"/>
        </w:rPr>
        <w:t xml:space="preserve"> e </w:t>
      </w:r>
      <w:proofErr w:type="spellStart"/>
      <w:r>
        <w:rPr>
          <w:rFonts w:ascii="Times New Roman" w:hAnsi="Times New Roman"/>
          <w:sz w:val="24"/>
          <w:szCs w:val="24"/>
          <w:lang w:val="en-US"/>
        </w:rPr>
        <w:t>pjerrëta</w:t>
      </w:r>
      <w:proofErr w:type="spellEnd"/>
      <w:r>
        <w:rPr>
          <w:rFonts w:ascii="Times New Roman" w:hAnsi="Times New Roman"/>
          <w:sz w:val="24"/>
          <w:szCs w:val="24"/>
          <w:lang w:val="en-US"/>
        </w:rPr>
        <w:t xml:space="preserve"> (italic) </w:t>
      </w:r>
      <w:proofErr w:type="spellStart"/>
      <w:r>
        <w:rPr>
          <w:rFonts w:ascii="Times New Roman" w:hAnsi="Times New Roman"/>
          <w:sz w:val="24"/>
          <w:szCs w:val="24"/>
          <w:lang w:val="en-US"/>
        </w:rPr>
        <w:t>si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dhe</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nënvizimi</w:t>
      </w:r>
      <w:proofErr w:type="spellEnd"/>
      <w:r>
        <w:rPr>
          <w:rFonts w:ascii="Times New Roman" w:hAnsi="Times New Roman"/>
          <w:sz w:val="24"/>
          <w:szCs w:val="24"/>
          <w:lang w:val="en-US"/>
        </w:rPr>
        <w:t xml:space="preserve"> (underline)</w:t>
      </w:r>
      <w:r>
        <w:rPr>
          <w:rFonts w:ascii="Times New Roman" w:hAnsi="Times New Roman"/>
          <w:color w:val="000000"/>
          <w:sz w:val="24"/>
          <w:szCs w:val="24"/>
          <w:lang w:val="en-US"/>
        </w:rPr>
        <w:t>;</w:t>
      </w:r>
    </w:p>
    <w:p w:rsidR="0044156B" w:rsidRDefault="0044156B" w14:paraId="585E8D3F" w14:textId="77777777">
      <w:pPr>
        <w:pStyle w:val="ListParagraph"/>
        <w:numPr>
          <w:ilvl w:val="0"/>
          <w:numId w:val="7"/>
        </w:numPr>
        <w:spacing w:after="0"/>
        <w:ind w:left="900"/>
        <w:jc w:val="both"/>
      </w:pPr>
      <w:proofErr w:type="spellStart"/>
      <w:r>
        <w:rPr>
          <w:rFonts w:ascii="Times New Roman" w:hAnsi="Times New Roman"/>
          <w:color w:val="000000"/>
          <w:sz w:val="24"/>
          <w:szCs w:val="24"/>
          <w:lang w:val="en-US"/>
        </w:rPr>
        <w:t>Numri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dhe</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titulli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një</w:t>
      </w:r>
      <w:proofErr w:type="spellEnd"/>
      <w:r>
        <w:rPr>
          <w:rFonts w:ascii="Times New Roman" w:hAnsi="Times New Roman"/>
          <w:color w:val="000000"/>
          <w:sz w:val="24"/>
          <w:szCs w:val="24"/>
          <w:lang w:val="en-US"/>
        </w:rPr>
        <w:t xml:space="preserve"> figure </w:t>
      </w:r>
      <w:proofErr w:type="spellStart"/>
      <w:r>
        <w:rPr>
          <w:rFonts w:ascii="Times New Roman" w:hAnsi="Times New Roman"/>
          <w:color w:val="000000"/>
          <w:sz w:val="24"/>
          <w:szCs w:val="24"/>
          <w:lang w:val="en-US"/>
        </w:rPr>
        <w:t>duhet</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të</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shënohet</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poshtë</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saj</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qendërzuar</w:t>
      </w:r>
      <w:proofErr w:type="spellEnd"/>
      <w:r>
        <w:rPr>
          <w:rFonts w:ascii="Times New Roman" w:hAnsi="Times New Roman"/>
          <w:color w:val="000000"/>
          <w:sz w:val="24"/>
          <w:szCs w:val="24"/>
          <w:lang w:val="en-US"/>
        </w:rPr>
        <w:t>;</w:t>
      </w:r>
    </w:p>
    <w:p w:rsidR="0044156B" w:rsidRDefault="0044156B" w14:paraId="0B5ED53D" w14:textId="77777777">
      <w:pPr>
        <w:pStyle w:val="ListParagraph"/>
        <w:numPr>
          <w:ilvl w:val="0"/>
          <w:numId w:val="7"/>
        </w:numPr>
        <w:spacing w:after="0"/>
        <w:ind w:left="900"/>
        <w:jc w:val="both"/>
      </w:pPr>
      <w:proofErr w:type="spellStart"/>
      <w:r>
        <w:rPr>
          <w:rFonts w:ascii="Times New Roman" w:hAnsi="Times New Roman"/>
          <w:color w:val="000000"/>
          <w:sz w:val="24"/>
          <w:szCs w:val="24"/>
          <w:lang w:val="en-US"/>
        </w:rPr>
        <w:t>Numri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dhe</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titulli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një</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tabele</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duhet</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të</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shënohet</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lart</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saj</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qendërzuar</w:t>
      </w:r>
      <w:proofErr w:type="spellEnd"/>
      <w:r>
        <w:rPr>
          <w:rFonts w:ascii="Times New Roman" w:hAnsi="Times New Roman"/>
          <w:color w:val="000000"/>
          <w:sz w:val="24"/>
          <w:szCs w:val="24"/>
          <w:lang w:val="en-US"/>
        </w:rPr>
        <w:t>;</w:t>
      </w:r>
    </w:p>
    <w:p w:rsidR="0044156B" w:rsidRDefault="0044156B" w14:paraId="1C3B0A7F" w14:textId="77777777">
      <w:pPr>
        <w:pStyle w:val="ListParagraph"/>
        <w:numPr>
          <w:ilvl w:val="0"/>
          <w:numId w:val="7"/>
        </w:numPr>
        <w:spacing w:after="0"/>
        <w:ind w:left="900"/>
        <w:jc w:val="both"/>
      </w:pPr>
      <w:proofErr w:type="spellStart"/>
      <w:r>
        <w:rPr>
          <w:rFonts w:ascii="Times New Roman" w:hAnsi="Times New Roman"/>
          <w:color w:val="000000"/>
          <w:sz w:val="24"/>
          <w:szCs w:val="24"/>
          <w:lang w:val="en-US"/>
        </w:rPr>
        <w:t>Nëse</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në</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punim</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përfshihen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ekuacione</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të</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tipeve</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të</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ndryshme</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ato</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duhet</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të</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specifikohen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në</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të</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djathtë</w:t>
      </w:r>
      <w:proofErr w:type="spellEnd"/>
      <w:r>
        <w:rPr>
          <w:rFonts w:ascii="Times New Roman" w:hAnsi="Times New Roman"/>
          <w:color w:val="000000"/>
          <w:sz w:val="24"/>
          <w:szCs w:val="24"/>
          <w:lang w:val="en-US"/>
        </w:rPr>
        <w:t xml:space="preserve"> me </w:t>
      </w:r>
      <w:proofErr w:type="spellStart"/>
      <w:r>
        <w:rPr>
          <w:rFonts w:ascii="Times New Roman" w:hAnsi="Times New Roman"/>
          <w:color w:val="000000"/>
          <w:sz w:val="24"/>
          <w:szCs w:val="24"/>
          <w:lang w:val="en-US"/>
        </w:rPr>
        <w:t>një</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numër</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përkatës</w:t>
      </w:r>
      <w:proofErr w:type="spellEnd"/>
      <w:r>
        <w:rPr>
          <w:rFonts w:ascii="Times New Roman" w:hAnsi="Times New Roman"/>
          <w:color w:val="000000"/>
          <w:sz w:val="24"/>
          <w:szCs w:val="24"/>
          <w:lang w:val="en-US"/>
        </w:rPr>
        <w:t>;</w:t>
      </w:r>
    </w:p>
    <w:p w:rsidR="0044156B" w:rsidRDefault="0044156B" w14:paraId="0219F250" w14:textId="77777777">
      <w:pPr>
        <w:pStyle w:val="ListParagraph"/>
        <w:spacing w:after="0"/>
        <w:ind w:left="900"/>
        <w:jc w:val="both"/>
      </w:pPr>
      <w:proofErr w:type="spellStart"/>
      <w:r>
        <w:rPr>
          <w:rFonts w:ascii="Times New Roman" w:hAnsi="Times New Roman"/>
          <w:b/>
          <w:i/>
          <w:color w:val="000000"/>
          <w:sz w:val="24"/>
          <w:szCs w:val="24"/>
          <w:lang w:val="en-US"/>
        </w:rPr>
        <w:t>Shembull</w:t>
      </w:r>
      <w:proofErr w:type="spellEnd"/>
      <w:r>
        <w:rPr>
          <w:rFonts w:ascii="Times New Roman" w:hAnsi="Times New Roman"/>
          <w:b/>
          <w:i/>
          <w:color w:val="000000"/>
          <w:sz w:val="24"/>
          <w:szCs w:val="24"/>
          <w:lang w:val="en-US"/>
        </w:rPr>
        <w:t>:</w:t>
      </w:r>
    </w:p>
    <w:p w:rsidR="0044156B" w:rsidRDefault="0044156B" w14:paraId="7EB3B0EF" w14:textId="77777777">
      <w:pPr>
        <w:pStyle w:val="equation"/>
        <w:ind w:left="900"/>
      </w:pPr>
      <w:r>
        <w:rPr>
          <w:rFonts w:ascii="Times New Roman" w:hAnsi="Times New Roman" w:cs="Times New Roman"/>
          <w:i/>
          <w:sz w:val="22"/>
        </w:rPr>
        <w:t>a</w:t>
      </w:r>
      <w:r>
        <w:rPr>
          <w:sz w:val="22"/>
        </w:rPr>
        <w:t></w:t>
      </w:r>
      <w:r>
        <w:rPr>
          <w:sz w:val="22"/>
        </w:rPr>
        <w:t></w:t>
      </w:r>
      <w:r>
        <w:rPr>
          <w:sz w:val="22"/>
        </w:rPr>
        <w:t></w:t>
      </w:r>
      <w:r>
        <w:rPr>
          <w:rFonts w:ascii="Times New Roman" w:hAnsi="Times New Roman" w:cs="Times New Roman"/>
          <w:i/>
          <w:sz w:val="22"/>
        </w:rPr>
        <w:t>b</w:t>
      </w:r>
      <w:r>
        <w:rPr>
          <w:sz w:val="22"/>
        </w:rPr>
        <w:t></w:t>
      </w:r>
      <w:r>
        <w:rPr>
          <w:sz w:val="22"/>
        </w:rPr>
        <w:t></w:t>
      </w:r>
      <w:r>
        <w:rPr>
          <w:sz w:val="22"/>
        </w:rPr>
        <w:t></w:t>
      </w:r>
      <w:r>
        <w:rPr>
          <w:sz w:val="22"/>
        </w:rPr>
        <w:t></w:t>
      </w:r>
      <w:r>
        <w:rPr>
          <w:sz w:val="22"/>
        </w:rPr>
        <w:t></w:t>
      </w:r>
      <w:r>
        <w:rPr>
          <w:sz w:val="22"/>
        </w:rPr>
        <w:tab/>
      </w:r>
      <w:r>
        <w:rPr>
          <w:sz w:val="22"/>
        </w:rPr>
        <w:t></w:t>
      </w:r>
      <w:r>
        <w:rPr>
          <w:sz w:val="22"/>
        </w:rPr>
        <w:t></w:t>
      </w:r>
      <w:r>
        <w:rPr>
          <w:sz w:val="22"/>
        </w:rPr>
        <w:t></w:t>
      </w:r>
    </w:p>
    <w:p w:rsidR="0044156B" w:rsidRDefault="0044156B" w14:paraId="48F75104" w14:textId="77777777">
      <w:pPr>
        <w:pStyle w:val="ListParagraph"/>
        <w:numPr>
          <w:ilvl w:val="0"/>
          <w:numId w:val="7"/>
        </w:numPr>
        <w:spacing w:after="0"/>
        <w:ind w:left="900"/>
        <w:jc w:val="both"/>
      </w:pPr>
      <w:proofErr w:type="spellStart"/>
      <w:r>
        <w:rPr>
          <w:rFonts w:ascii="Times New Roman" w:hAnsi="Times New Roman"/>
          <w:sz w:val="24"/>
          <w:szCs w:val="24"/>
          <w:lang w:val="en-US"/>
        </w:rPr>
        <w:t>Të</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gjithë</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figurat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tabelat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apo</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grafikët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duhet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të</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jenë</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të</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qendërzuara</w:t>
      </w:r>
      <w:proofErr w:type="spellEnd"/>
      <w:r>
        <w:rPr>
          <w:rFonts w:ascii="Times New Roman" w:hAnsi="Times New Roman"/>
          <w:sz w:val="24"/>
          <w:szCs w:val="24"/>
          <w:lang w:val="en-US"/>
        </w:rPr>
        <w:t>;</w:t>
      </w:r>
    </w:p>
    <w:p w:rsidR="0044156B" w:rsidRDefault="0044156B" w14:paraId="74AB38C5" w14:textId="77777777">
      <w:pPr>
        <w:pStyle w:val="ListParagraph"/>
        <w:numPr>
          <w:ilvl w:val="0"/>
          <w:numId w:val="7"/>
        </w:numPr>
        <w:spacing w:after="0"/>
        <w:ind w:left="900"/>
        <w:jc w:val="both"/>
      </w:pPr>
      <w:proofErr w:type="spellStart"/>
      <w:r>
        <w:rPr>
          <w:rFonts w:ascii="Times New Roman" w:hAnsi="Times New Roman"/>
          <w:sz w:val="24"/>
          <w:szCs w:val="24"/>
          <w:lang w:val="en-US"/>
        </w:rPr>
        <w:t>Numërimi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faqeve</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duhet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të</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nisë</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nga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kapitulli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parë</w:t>
      </w:r>
      <w:proofErr w:type="spellEnd"/>
      <w:r>
        <w:rPr>
          <w:rFonts w:ascii="Times New Roman" w:hAnsi="Times New Roman"/>
          <w:sz w:val="24"/>
          <w:szCs w:val="24"/>
          <w:lang w:val="en-US"/>
        </w:rPr>
        <w:t xml:space="preserve">, pa </w:t>
      </w:r>
      <w:proofErr w:type="spellStart"/>
      <w:r>
        <w:rPr>
          <w:rFonts w:ascii="Times New Roman" w:hAnsi="Times New Roman"/>
          <w:sz w:val="24"/>
          <w:szCs w:val="24"/>
          <w:lang w:val="en-US"/>
        </w:rPr>
        <w:t>përfshirë</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abstraktin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dhe</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listën</w:t>
      </w:r>
      <w:proofErr w:type="spellEnd"/>
      <w:r>
        <w:rPr>
          <w:rFonts w:ascii="Times New Roman" w:hAnsi="Times New Roman"/>
          <w:sz w:val="24"/>
          <w:szCs w:val="24"/>
          <w:lang w:val="en-US"/>
        </w:rPr>
        <w:t xml:space="preserve"> e </w:t>
      </w:r>
      <w:proofErr w:type="spellStart"/>
      <w:r>
        <w:rPr>
          <w:rFonts w:ascii="Times New Roman" w:hAnsi="Times New Roman"/>
          <w:sz w:val="24"/>
          <w:szCs w:val="24"/>
          <w:lang w:val="en-US"/>
        </w:rPr>
        <w:t>përmbajtjes</w:t>
      </w:r>
      <w:proofErr w:type="spellEnd"/>
      <w:r>
        <w:rPr>
          <w:rFonts w:ascii="Times New Roman" w:hAnsi="Times New Roman"/>
          <w:sz w:val="24"/>
          <w:szCs w:val="24"/>
          <w:lang w:val="en-US"/>
        </w:rPr>
        <w:t>.</w:t>
      </w:r>
    </w:p>
    <w:p w:rsidR="0044156B" w:rsidRDefault="0044156B" w14:paraId="19219836" w14:textId="77777777">
      <w:pPr>
        <w:widowControl w:val="0"/>
        <w:autoSpaceDE w:val="0"/>
        <w:spacing w:after="0" w:line="246" w:lineRule="exact"/>
        <w:rPr>
          <w:rFonts w:ascii="Times New Roman" w:hAnsi="Times New Roman"/>
          <w:sz w:val="24"/>
          <w:szCs w:val="24"/>
        </w:rPr>
      </w:pPr>
    </w:p>
    <w:p w:rsidR="0044156B" w:rsidRDefault="0044156B" w14:paraId="21089A97" w14:textId="77777777">
      <w:pPr>
        <w:pStyle w:val="Heading1"/>
        <w:numPr>
          <w:ilvl w:val="0"/>
          <w:numId w:val="6"/>
        </w:numPr>
        <w:ind w:hanging="180"/>
      </w:pPr>
      <w:bookmarkStart w:name="__RefHeading___Toc523134761" w:id="9"/>
      <w:bookmarkEnd w:id="9"/>
      <w:r w:rsidRPr="00A8131B">
        <w:rPr>
          <w:rFonts w:ascii="Times New Roman" w:hAnsi="Times New Roman"/>
          <w:color w:val="1F497D"/>
          <w:sz w:val="28"/>
          <w:szCs w:val="28"/>
        </w:rPr>
        <w:t>NORMA STANDARTE E GJUHËS</w:t>
      </w:r>
    </w:p>
    <w:p w:rsidR="0044156B" w:rsidRDefault="0044156B" w14:paraId="7194DBDC" w14:textId="77777777">
      <w:pPr>
        <w:widowControl w:val="0"/>
        <w:autoSpaceDE w:val="0"/>
        <w:spacing w:after="0" w:line="350" w:lineRule="exact"/>
        <w:rPr>
          <w:rFonts w:ascii="Times New Roman" w:hAnsi="Times New Roman"/>
          <w:sz w:val="24"/>
          <w:szCs w:val="24"/>
        </w:rPr>
      </w:pPr>
    </w:p>
    <w:p w:rsidR="0044156B" w:rsidRDefault="0044156B" w14:paraId="18D61C35" w14:textId="77777777">
      <w:pPr>
        <w:widowControl w:val="0"/>
        <w:overflowPunct w:val="0"/>
        <w:autoSpaceDE w:val="0"/>
        <w:spacing w:after="0" w:line="290" w:lineRule="auto"/>
        <w:jc w:val="both"/>
      </w:pPr>
      <w:proofErr w:type="spellStart"/>
      <w:r w:rsidRPr="00A8131B">
        <w:rPr>
          <w:rFonts w:ascii="Times New Roman" w:hAnsi="Times New Roman"/>
          <w:sz w:val="24"/>
          <w:szCs w:val="24"/>
        </w:rPr>
        <w:t>Gjuha</w:t>
      </w:r>
      <w:proofErr w:type="spellEnd"/>
      <w:r w:rsidRPr="00A8131B">
        <w:rPr>
          <w:rFonts w:ascii="Times New Roman" w:hAnsi="Times New Roman"/>
          <w:sz w:val="24"/>
          <w:szCs w:val="24"/>
        </w:rPr>
        <w:t xml:space="preserve"> </w:t>
      </w:r>
      <w:proofErr w:type="spellStart"/>
      <w:r w:rsidRPr="00A8131B">
        <w:rPr>
          <w:rFonts w:ascii="Times New Roman" w:hAnsi="Times New Roman"/>
          <w:sz w:val="24"/>
          <w:szCs w:val="24"/>
        </w:rPr>
        <w:t>letrare</w:t>
      </w:r>
      <w:proofErr w:type="spellEnd"/>
      <w:r w:rsidRPr="00A8131B">
        <w:rPr>
          <w:rFonts w:ascii="Times New Roman" w:hAnsi="Times New Roman"/>
          <w:sz w:val="24"/>
          <w:szCs w:val="24"/>
        </w:rPr>
        <w:t xml:space="preserve"> e </w:t>
      </w:r>
      <w:proofErr w:type="spellStart"/>
      <w:r w:rsidRPr="00A8131B">
        <w:rPr>
          <w:rFonts w:ascii="Times New Roman" w:hAnsi="Times New Roman"/>
          <w:sz w:val="24"/>
          <w:szCs w:val="24"/>
        </w:rPr>
        <w:t>cila</w:t>
      </w:r>
      <w:proofErr w:type="spellEnd"/>
      <w:r w:rsidRPr="00A8131B">
        <w:rPr>
          <w:rFonts w:ascii="Times New Roman" w:hAnsi="Times New Roman"/>
          <w:sz w:val="24"/>
          <w:szCs w:val="24"/>
        </w:rPr>
        <w:t xml:space="preserve"> </w:t>
      </w:r>
      <w:proofErr w:type="spellStart"/>
      <w:r w:rsidRPr="00A8131B">
        <w:rPr>
          <w:rFonts w:ascii="Times New Roman" w:hAnsi="Times New Roman"/>
          <w:sz w:val="24"/>
          <w:szCs w:val="24"/>
        </w:rPr>
        <w:t>aplikohet</w:t>
      </w:r>
      <w:proofErr w:type="spellEnd"/>
      <w:r w:rsidRPr="00A8131B">
        <w:rPr>
          <w:rFonts w:ascii="Times New Roman" w:hAnsi="Times New Roman"/>
          <w:sz w:val="24"/>
          <w:szCs w:val="24"/>
        </w:rPr>
        <w:t xml:space="preserve"> </w:t>
      </w:r>
      <w:proofErr w:type="spellStart"/>
      <w:r w:rsidRPr="00A8131B">
        <w:rPr>
          <w:rFonts w:ascii="Times New Roman" w:hAnsi="Times New Roman"/>
          <w:sz w:val="24"/>
          <w:szCs w:val="24"/>
        </w:rPr>
        <w:t>në</w:t>
      </w:r>
      <w:proofErr w:type="spellEnd"/>
      <w:r w:rsidRPr="00A8131B">
        <w:rPr>
          <w:rFonts w:ascii="Times New Roman" w:hAnsi="Times New Roman"/>
          <w:sz w:val="24"/>
          <w:szCs w:val="24"/>
        </w:rPr>
        <w:t xml:space="preserve"> </w:t>
      </w:r>
      <w:proofErr w:type="spellStart"/>
      <w:r w:rsidRPr="00A8131B">
        <w:rPr>
          <w:rFonts w:ascii="Times New Roman" w:hAnsi="Times New Roman"/>
          <w:sz w:val="24"/>
          <w:szCs w:val="24"/>
        </w:rPr>
        <w:t>shkrimin</w:t>
      </w:r>
      <w:proofErr w:type="spellEnd"/>
      <w:r w:rsidRPr="00A8131B">
        <w:rPr>
          <w:rFonts w:ascii="Times New Roman" w:hAnsi="Times New Roman"/>
          <w:sz w:val="24"/>
          <w:szCs w:val="24"/>
        </w:rPr>
        <w:t xml:space="preserve"> e </w:t>
      </w:r>
      <w:proofErr w:type="spellStart"/>
      <w:r w:rsidRPr="00A8131B">
        <w:rPr>
          <w:rFonts w:ascii="Times New Roman" w:hAnsi="Times New Roman"/>
          <w:sz w:val="24"/>
          <w:szCs w:val="24"/>
        </w:rPr>
        <w:t>punimit</w:t>
      </w:r>
      <w:proofErr w:type="spellEnd"/>
      <w:r w:rsidRPr="00A8131B">
        <w:rPr>
          <w:rFonts w:ascii="Times New Roman" w:hAnsi="Times New Roman"/>
          <w:sz w:val="24"/>
          <w:szCs w:val="24"/>
        </w:rPr>
        <w:t xml:space="preserve"> </w:t>
      </w:r>
      <w:proofErr w:type="spellStart"/>
      <w:r w:rsidRPr="00A8131B">
        <w:rPr>
          <w:rFonts w:ascii="Times New Roman" w:hAnsi="Times New Roman"/>
          <w:sz w:val="24"/>
          <w:szCs w:val="24"/>
        </w:rPr>
        <w:t>të</w:t>
      </w:r>
      <w:proofErr w:type="spellEnd"/>
      <w:r w:rsidRPr="00A8131B">
        <w:rPr>
          <w:rFonts w:ascii="Times New Roman" w:hAnsi="Times New Roman"/>
          <w:sz w:val="24"/>
          <w:szCs w:val="24"/>
        </w:rPr>
        <w:t xml:space="preserve"> </w:t>
      </w:r>
      <w:proofErr w:type="spellStart"/>
      <w:r w:rsidRPr="00A8131B">
        <w:rPr>
          <w:rFonts w:ascii="Times New Roman" w:hAnsi="Times New Roman"/>
          <w:sz w:val="24"/>
          <w:szCs w:val="24"/>
        </w:rPr>
        <w:t>diplomës</w:t>
      </w:r>
      <w:proofErr w:type="spellEnd"/>
      <w:r w:rsidRPr="00A8131B">
        <w:rPr>
          <w:rFonts w:ascii="Times New Roman" w:hAnsi="Times New Roman"/>
          <w:sz w:val="24"/>
          <w:szCs w:val="24"/>
        </w:rPr>
        <w:t xml:space="preserve"> </w:t>
      </w:r>
      <w:proofErr w:type="spellStart"/>
      <w:r w:rsidRPr="00A8131B">
        <w:rPr>
          <w:rFonts w:ascii="Times New Roman" w:hAnsi="Times New Roman"/>
          <w:sz w:val="24"/>
          <w:szCs w:val="24"/>
        </w:rPr>
        <w:t>paraqet</w:t>
      </w:r>
      <w:proofErr w:type="spellEnd"/>
      <w:r w:rsidRPr="00A8131B">
        <w:rPr>
          <w:rFonts w:ascii="Times New Roman" w:hAnsi="Times New Roman"/>
          <w:sz w:val="24"/>
          <w:szCs w:val="24"/>
        </w:rPr>
        <w:t xml:space="preserve"> </w:t>
      </w:r>
      <w:proofErr w:type="spellStart"/>
      <w:r w:rsidRPr="00A8131B">
        <w:rPr>
          <w:rFonts w:ascii="Times New Roman" w:hAnsi="Times New Roman"/>
          <w:sz w:val="24"/>
          <w:szCs w:val="24"/>
        </w:rPr>
        <w:t>një</w:t>
      </w:r>
      <w:proofErr w:type="spellEnd"/>
      <w:r w:rsidRPr="00A8131B">
        <w:rPr>
          <w:rFonts w:ascii="Times New Roman" w:hAnsi="Times New Roman"/>
          <w:sz w:val="24"/>
          <w:szCs w:val="24"/>
        </w:rPr>
        <w:t xml:space="preserve"> element </w:t>
      </w:r>
      <w:proofErr w:type="spellStart"/>
      <w:r w:rsidRPr="00A8131B">
        <w:rPr>
          <w:rFonts w:ascii="Times New Roman" w:hAnsi="Times New Roman"/>
          <w:sz w:val="24"/>
          <w:szCs w:val="24"/>
        </w:rPr>
        <w:t>thelbësor</w:t>
      </w:r>
      <w:proofErr w:type="spellEnd"/>
      <w:r w:rsidRPr="00A8131B">
        <w:rPr>
          <w:rFonts w:ascii="Times New Roman" w:hAnsi="Times New Roman"/>
          <w:sz w:val="24"/>
          <w:szCs w:val="24"/>
        </w:rPr>
        <w:t xml:space="preserve"> </w:t>
      </w:r>
      <w:proofErr w:type="spellStart"/>
      <w:r w:rsidRPr="00A8131B">
        <w:rPr>
          <w:rFonts w:ascii="Times New Roman" w:hAnsi="Times New Roman"/>
          <w:sz w:val="24"/>
          <w:szCs w:val="24"/>
        </w:rPr>
        <w:t>në</w:t>
      </w:r>
      <w:proofErr w:type="spellEnd"/>
      <w:r w:rsidRPr="00A8131B">
        <w:rPr>
          <w:rFonts w:ascii="Times New Roman" w:hAnsi="Times New Roman"/>
          <w:sz w:val="24"/>
          <w:szCs w:val="24"/>
        </w:rPr>
        <w:t xml:space="preserve"> </w:t>
      </w:r>
      <w:proofErr w:type="spellStart"/>
      <w:r w:rsidRPr="00A8131B">
        <w:rPr>
          <w:rFonts w:ascii="Times New Roman" w:hAnsi="Times New Roman"/>
          <w:sz w:val="24"/>
          <w:szCs w:val="24"/>
        </w:rPr>
        <w:t>efektivitetin</w:t>
      </w:r>
      <w:proofErr w:type="spellEnd"/>
      <w:r w:rsidRPr="00A8131B">
        <w:rPr>
          <w:rFonts w:ascii="Times New Roman" w:hAnsi="Times New Roman"/>
          <w:sz w:val="24"/>
          <w:szCs w:val="24"/>
        </w:rPr>
        <w:t xml:space="preserve"> e </w:t>
      </w:r>
      <w:proofErr w:type="spellStart"/>
      <w:r w:rsidRPr="00A8131B">
        <w:rPr>
          <w:rFonts w:ascii="Times New Roman" w:hAnsi="Times New Roman"/>
          <w:sz w:val="24"/>
          <w:szCs w:val="24"/>
        </w:rPr>
        <w:t>saj</w:t>
      </w:r>
      <w:proofErr w:type="spellEnd"/>
      <w:r w:rsidRPr="00A8131B">
        <w:rPr>
          <w:rFonts w:ascii="Times New Roman" w:hAnsi="Times New Roman"/>
          <w:sz w:val="24"/>
          <w:szCs w:val="24"/>
        </w:rPr>
        <w:t xml:space="preserve">. </w:t>
      </w:r>
      <w:proofErr w:type="spellStart"/>
      <w:r w:rsidRPr="00A8131B">
        <w:rPr>
          <w:rFonts w:ascii="Times New Roman" w:hAnsi="Times New Roman"/>
          <w:sz w:val="24"/>
          <w:szCs w:val="24"/>
        </w:rPr>
        <w:t>Duhet</w:t>
      </w:r>
      <w:proofErr w:type="spellEnd"/>
      <w:r w:rsidRPr="00A8131B">
        <w:rPr>
          <w:rFonts w:ascii="Times New Roman" w:hAnsi="Times New Roman"/>
          <w:sz w:val="24"/>
          <w:szCs w:val="24"/>
        </w:rPr>
        <w:t xml:space="preserve"> </w:t>
      </w:r>
      <w:proofErr w:type="spellStart"/>
      <w:r w:rsidRPr="00A8131B">
        <w:rPr>
          <w:rFonts w:ascii="Times New Roman" w:hAnsi="Times New Roman"/>
          <w:sz w:val="24"/>
          <w:szCs w:val="24"/>
        </w:rPr>
        <w:t>bërë</w:t>
      </w:r>
      <w:proofErr w:type="spellEnd"/>
      <w:r w:rsidRPr="00A8131B">
        <w:rPr>
          <w:rFonts w:ascii="Times New Roman" w:hAnsi="Times New Roman"/>
          <w:sz w:val="24"/>
          <w:szCs w:val="24"/>
        </w:rPr>
        <w:t xml:space="preserve"> </w:t>
      </w:r>
      <w:proofErr w:type="spellStart"/>
      <w:r w:rsidRPr="00A8131B">
        <w:rPr>
          <w:rFonts w:ascii="Times New Roman" w:hAnsi="Times New Roman"/>
          <w:sz w:val="24"/>
          <w:szCs w:val="24"/>
        </w:rPr>
        <w:t>kujdes</w:t>
      </w:r>
      <w:proofErr w:type="spellEnd"/>
      <w:r w:rsidRPr="00A8131B">
        <w:rPr>
          <w:rFonts w:ascii="Times New Roman" w:hAnsi="Times New Roman"/>
          <w:sz w:val="24"/>
          <w:szCs w:val="24"/>
        </w:rPr>
        <w:t xml:space="preserve"> </w:t>
      </w:r>
      <w:proofErr w:type="spellStart"/>
      <w:r w:rsidRPr="00A8131B">
        <w:rPr>
          <w:rFonts w:ascii="Times New Roman" w:hAnsi="Times New Roman"/>
          <w:sz w:val="24"/>
          <w:szCs w:val="24"/>
        </w:rPr>
        <w:t>në</w:t>
      </w:r>
      <w:proofErr w:type="spellEnd"/>
      <w:r w:rsidRPr="00A8131B">
        <w:rPr>
          <w:rFonts w:ascii="Times New Roman" w:hAnsi="Times New Roman"/>
          <w:sz w:val="24"/>
          <w:szCs w:val="24"/>
        </w:rPr>
        <w:t xml:space="preserve"> </w:t>
      </w:r>
      <w:proofErr w:type="spellStart"/>
      <w:r w:rsidRPr="00A8131B">
        <w:rPr>
          <w:rFonts w:ascii="Times New Roman" w:hAnsi="Times New Roman"/>
          <w:sz w:val="24"/>
          <w:szCs w:val="24"/>
        </w:rPr>
        <w:t>përdorimin</w:t>
      </w:r>
      <w:proofErr w:type="spellEnd"/>
      <w:r w:rsidRPr="00A8131B">
        <w:rPr>
          <w:rFonts w:ascii="Times New Roman" w:hAnsi="Times New Roman"/>
          <w:sz w:val="24"/>
          <w:szCs w:val="24"/>
        </w:rPr>
        <w:t xml:space="preserve"> e </w:t>
      </w:r>
      <w:proofErr w:type="spellStart"/>
      <w:r w:rsidRPr="00A8131B">
        <w:rPr>
          <w:rFonts w:ascii="Times New Roman" w:hAnsi="Times New Roman"/>
          <w:sz w:val="24"/>
          <w:szCs w:val="24"/>
        </w:rPr>
        <w:t>fjalëve</w:t>
      </w:r>
      <w:proofErr w:type="spellEnd"/>
      <w:r w:rsidRPr="00A8131B">
        <w:rPr>
          <w:rFonts w:ascii="Times New Roman" w:hAnsi="Times New Roman"/>
          <w:sz w:val="24"/>
          <w:szCs w:val="24"/>
        </w:rPr>
        <w:t xml:space="preserve"> </w:t>
      </w:r>
      <w:proofErr w:type="spellStart"/>
      <w:r w:rsidRPr="00A8131B">
        <w:rPr>
          <w:rFonts w:ascii="Times New Roman" w:hAnsi="Times New Roman"/>
          <w:sz w:val="24"/>
          <w:szCs w:val="24"/>
        </w:rPr>
        <w:t>të</w:t>
      </w:r>
      <w:proofErr w:type="spellEnd"/>
      <w:r w:rsidRPr="00A8131B">
        <w:rPr>
          <w:rFonts w:ascii="Times New Roman" w:hAnsi="Times New Roman"/>
          <w:sz w:val="24"/>
          <w:szCs w:val="24"/>
        </w:rPr>
        <w:t xml:space="preserve"> </w:t>
      </w:r>
      <w:proofErr w:type="spellStart"/>
      <w:r w:rsidRPr="00A8131B">
        <w:rPr>
          <w:rFonts w:ascii="Times New Roman" w:hAnsi="Times New Roman"/>
          <w:sz w:val="24"/>
          <w:szCs w:val="24"/>
        </w:rPr>
        <w:t>huaja</w:t>
      </w:r>
      <w:proofErr w:type="spellEnd"/>
      <w:r w:rsidRPr="00A8131B">
        <w:rPr>
          <w:rFonts w:ascii="Times New Roman" w:hAnsi="Times New Roman"/>
          <w:sz w:val="24"/>
          <w:szCs w:val="24"/>
        </w:rPr>
        <w:t xml:space="preserve"> </w:t>
      </w:r>
      <w:proofErr w:type="spellStart"/>
      <w:r w:rsidRPr="00A8131B">
        <w:rPr>
          <w:rFonts w:ascii="Times New Roman" w:hAnsi="Times New Roman"/>
          <w:sz w:val="24"/>
          <w:szCs w:val="24"/>
        </w:rPr>
        <w:t>dhe</w:t>
      </w:r>
      <w:proofErr w:type="spellEnd"/>
      <w:r w:rsidRPr="00A8131B">
        <w:rPr>
          <w:rFonts w:ascii="Times New Roman" w:hAnsi="Times New Roman"/>
          <w:sz w:val="24"/>
          <w:szCs w:val="24"/>
        </w:rPr>
        <w:t xml:space="preserve"> </w:t>
      </w:r>
      <w:proofErr w:type="spellStart"/>
      <w:r w:rsidRPr="00A8131B">
        <w:rPr>
          <w:rFonts w:ascii="Times New Roman" w:hAnsi="Times New Roman"/>
          <w:sz w:val="24"/>
          <w:szCs w:val="24"/>
        </w:rPr>
        <w:t>të</w:t>
      </w:r>
      <w:proofErr w:type="spellEnd"/>
      <w:r w:rsidRPr="00A8131B">
        <w:rPr>
          <w:rFonts w:ascii="Times New Roman" w:hAnsi="Times New Roman"/>
          <w:sz w:val="24"/>
          <w:szCs w:val="24"/>
        </w:rPr>
        <w:t xml:space="preserve"> </w:t>
      </w:r>
      <w:proofErr w:type="spellStart"/>
      <w:r w:rsidRPr="00A8131B">
        <w:rPr>
          <w:rFonts w:ascii="Times New Roman" w:hAnsi="Times New Roman"/>
          <w:sz w:val="24"/>
          <w:szCs w:val="24"/>
        </w:rPr>
        <w:t>fjalive</w:t>
      </w:r>
      <w:proofErr w:type="spellEnd"/>
      <w:r w:rsidRPr="00A8131B">
        <w:rPr>
          <w:rFonts w:ascii="Times New Roman" w:hAnsi="Times New Roman"/>
          <w:sz w:val="24"/>
          <w:szCs w:val="24"/>
        </w:rPr>
        <w:t xml:space="preserve"> </w:t>
      </w:r>
      <w:proofErr w:type="spellStart"/>
      <w:r w:rsidRPr="00A8131B">
        <w:rPr>
          <w:rFonts w:ascii="Times New Roman" w:hAnsi="Times New Roman"/>
          <w:sz w:val="24"/>
          <w:szCs w:val="24"/>
        </w:rPr>
        <w:t>të</w:t>
      </w:r>
      <w:proofErr w:type="spellEnd"/>
      <w:r w:rsidRPr="00A8131B">
        <w:rPr>
          <w:rFonts w:ascii="Times New Roman" w:hAnsi="Times New Roman"/>
          <w:sz w:val="24"/>
          <w:szCs w:val="24"/>
        </w:rPr>
        <w:t xml:space="preserve"> </w:t>
      </w:r>
      <w:proofErr w:type="spellStart"/>
      <w:r w:rsidRPr="00A8131B">
        <w:rPr>
          <w:rFonts w:ascii="Times New Roman" w:hAnsi="Times New Roman"/>
          <w:sz w:val="24"/>
          <w:szCs w:val="24"/>
        </w:rPr>
        <w:t>gjata</w:t>
      </w:r>
      <w:proofErr w:type="spellEnd"/>
      <w:r w:rsidRPr="00A8131B">
        <w:rPr>
          <w:rFonts w:ascii="Times New Roman" w:hAnsi="Times New Roman"/>
          <w:sz w:val="24"/>
          <w:szCs w:val="24"/>
        </w:rPr>
        <w:t xml:space="preserve">, </w:t>
      </w:r>
      <w:proofErr w:type="spellStart"/>
      <w:r w:rsidRPr="00A8131B">
        <w:rPr>
          <w:rFonts w:ascii="Times New Roman" w:hAnsi="Times New Roman"/>
          <w:sz w:val="24"/>
          <w:szCs w:val="24"/>
        </w:rPr>
        <w:t>në</w:t>
      </w:r>
      <w:proofErr w:type="spellEnd"/>
      <w:r w:rsidRPr="00A8131B">
        <w:rPr>
          <w:rFonts w:ascii="Times New Roman" w:hAnsi="Times New Roman"/>
          <w:sz w:val="24"/>
          <w:szCs w:val="24"/>
        </w:rPr>
        <w:t xml:space="preserve"> </w:t>
      </w:r>
      <w:proofErr w:type="spellStart"/>
      <w:r w:rsidRPr="00A8131B">
        <w:rPr>
          <w:rFonts w:ascii="Times New Roman" w:hAnsi="Times New Roman"/>
          <w:sz w:val="24"/>
          <w:szCs w:val="24"/>
        </w:rPr>
        <w:t>mënyrë</w:t>
      </w:r>
      <w:proofErr w:type="spellEnd"/>
      <w:r w:rsidRPr="00A8131B">
        <w:rPr>
          <w:rFonts w:ascii="Times New Roman" w:hAnsi="Times New Roman"/>
          <w:sz w:val="24"/>
          <w:szCs w:val="24"/>
        </w:rPr>
        <w:t xml:space="preserve"> </w:t>
      </w:r>
      <w:proofErr w:type="spellStart"/>
      <w:r w:rsidRPr="00A8131B">
        <w:rPr>
          <w:rFonts w:ascii="Times New Roman" w:hAnsi="Times New Roman"/>
          <w:sz w:val="24"/>
          <w:szCs w:val="24"/>
        </w:rPr>
        <w:t>që</w:t>
      </w:r>
      <w:proofErr w:type="spellEnd"/>
      <w:r w:rsidRPr="00A8131B">
        <w:rPr>
          <w:rFonts w:ascii="Times New Roman" w:hAnsi="Times New Roman"/>
          <w:sz w:val="24"/>
          <w:szCs w:val="24"/>
        </w:rPr>
        <w:t xml:space="preserve"> </w:t>
      </w:r>
      <w:proofErr w:type="spellStart"/>
      <w:r w:rsidRPr="00A8131B">
        <w:rPr>
          <w:rFonts w:ascii="Times New Roman" w:hAnsi="Times New Roman"/>
          <w:sz w:val="24"/>
          <w:szCs w:val="24"/>
        </w:rPr>
        <w:t>teksti</w:t>
      </w:r>
      <w:proofErr w:type="spellEnd"/>
      <w:r w:rsidRPr="00A8131B">
        <w:rPr>
          <w:rFonts w:ascii="Times New Roman" w:hAnsi="Times New Roman"/>
          <w:sz w:val="24"/>
          <w:szCs w:val="24"/>
        </w:rPr>
        <w:t xml:space="preserve"> </w:t>
      </w:r>
      <w:proofErr w:type="spellStart"/>
      <w:r w:rsidRPr="00A8131B">
        <w:rPr>
          <w:rFonts w:ascii="Times New Roman" w:hAnsi="Times New Roman"/>
          <w:sz w:val="24"/>
          <w:szCs w:val="24"/>
        </w:rPr>
        <w:t>të</w:t>
      </w:r>
      <w:proofErr w:type="spellEnd"/>
      <w:r w:rsidRPr="00A8131B">
        <w:rPr>
          <w:rFonts w:ascii="Times New Roman" w:hAnsi="Times New Roman"/>
          <w:sz w:val="24"/>
          <w:szCs w:val="24"/>
        </w:rPr>
        <w:t xml:space="preserve"> </w:t>
      </w:r>
      <w:proofErr w:type="spellStart"/>
      <w:r w:rsidRPr="00A8131B">
        <w:rPr>
          <w:rFonts w:ascii="Times New Roman" w:hAnsi="Times New Roman"/>
          <w:sz w:val="24"/>
          <w:szCs w:val="24"/>
        </w:rPr>
        <w:t>jetë</w:t>
      </w:r>
      <w:proofErr w:type="spellEnd"/>
      <w:r w:rsidRPr="00A8131B">
        <w:rPr>
          <w:rFonts w:ascii="Times New Roman" w:hAnsi="Times New Roman"/>
          <w:sz w:val="24"/>
          <w:szCs w:val="24"/>
        </w:rPr>
        <w:t xml:space="preserve"> </w:t>
      </w:r>
      <w:proofErr w:type="spellStart"/>
      <w:r w:rsidRPr="00A8131B">
        <w:rPr>
          <w:rFonts w:ascii="Times New Roman" w:hAnsi="Times New Roman"/>
          <w:sz w:val="24"/>
          <w:szCs w:val="24"/>
        </w:rPr>
        <w:t>lehtë</w:t>
      </w:r>
      <w:proofErr w:type="spellEnd"/>
      <w:r w:rsidRPr="00A8131B">
        <w:rPr>
          <w:rFonts w:ascii="Times New Roman" w:hAnsi="Times New Roman"/>
          <w:sz w:val="24"/>
          <w:szCs w:val="24"/>
        </w:rPr>
        <w:t xml:space="preserve"> </w:t>
      </w:r>
      <w:proofErr w:type="spellStart"/>
      <w:r w:rsidRPr="00A8131B">
        <w:rPr>
          <w:rFonts w:ascii="Times New Roman" w:hAnsi="Times New Roman"/>
          <w:sz w:val="24"/>
          <w:szCs w:val="24"/>
        </w:rPr>
        <w:t>i</w:t>
      </w:r>
      <w:proofErr w:type="spellEnd"/>
      <w:r w:rsidRPr="00A8131B">
        <w:rPr>
          <w:rFonts w:ascii="Times New Roman" w:hAnsi="Times New Roman"/>
          <w:sz w:val="24"/>
          <w:szCs w:val="24"/>
        </w:rPr>
        <w:t xml:space="preserve"> </w:t>
      </w:r>
      <w:proofErr w:type="spellStart"/>
      <w:r w:rsidRPr="00A8131B">
        <w:rPr>
          <w:rFonts w:ascii="Times New Roman" w:hAnsi="Times New Roman"/>
          <w:sz w:val="24"/>
          <w:szCs w:val="24"/>
        </w:rPr>
        <w:t>kuptueshëm</w:t>
      </w:r>
      <w:proofErr w:type="spellEnd"/>
      <w:r w:rsidRPr="00A8131B">
        <w:rPr>
          <w:rFonts w:ascii="Times New Roman" w:hAnsi="Times New Roman"/>
          <w:sz w:val="24"/>
          <w:szCs w:val="24"/>
        </w:rPr>
        <w:t>.</w:t>
      </w:r>
    </w:p>
    <w:p w:rsidR="0044156B" w:rsidRDefault="0044156B" w14:paraId="54CD245A" w14:textId="77777777">
      <w:pPr>
        <w:widowControl w:val="0"/>
        <w:autoSpaceDE w:val="0"/>
        <w:spacing w:after="0" w:line="379" w:lineRule="exact"/>
        <w:rPr>
          <w:rFonts w:ascii="Times New Roman" w:hAnsi="Times New Roman"/>
          <w:sz w:val="24"/>
          <w:szCs w:val="24"/>
        </w:rPr>
      </w:pPr>
    </w:p>
    <w:p w:rsidR="0044156B" w:rsidRDefault="0044156B" w14:paraId="5E94BCE6" w14:textId="77777777">
      <w:pPr>
        <w:pStyle w:val="Heading1"/>
        <w:numPr>
          <w:ilvl w:val="0"/>
          <w:numId w:val="6"/>
        </w:numPr>
        <w:ind w:hanging="180"/>
      </w:pPr>
      <w:bookmarkStart w:name="__RefHeading___Toc523134762" w:id="10"/>
      <w:bookmarkEnd w:id="10"/>
      <w:r>
        <w:rPr>
          <w:rFonts w:ascii="Times New Roman" w:hAnsi="Times New Roman"/>
          <w:color w:val="1F497D"/>
          <w:sz w:val="28"/>
          <w:szCs w:val="28"/>
        </w:rPr>
        <w:t>RESPEKTIMI I TË DREJTAVE TË AUTORIT</w:t>
      </w:r>
    </w:p>
    <w:p w:rsidR="0044156B" w:rsidRDefault="0044156B" w14:paraId="1231BE67" w14:textId="77777777">
      <w:pPr>
        <w:widowControl w:val="0"/>
        <w:autoSpaceDE w:val="0"/>
        <w:spacing w:after="0" w:line="200" w:lineRule="exact"/>
        <w:rPr>
          <w:rFonts w:ascii="Times New Roman" w:hAnsi="Times New Roman"/>
          <w:color w:val="1F497D"/>
          <w:sz w:val="24"/>
          <w:szCs w:val="24"/>
        </w:rPr>
      </w:pPr>
    </w:p>
    <w:p w:rsidR="0044156B" w:rsidRDefault="0044156B" w14:paraId="3526132C" w14:textId="77777777">
      <w:pPr>
        <w:widowControl w:val="0"/>
        <w:overflowPunct w:val="0"/>
        <w:autoSpaceDE w:val="0"/>
        <w:spacing w:after="0" w:line="290" w:lineRule="auto"/>
        <w:ind w:right="140"/>
        <w:jc w:val="both"/>
      </w:pPr>
      <w:proofErr w:type="spellStart"/>
      <w:r>
        <w:rPr>
          <w:rFonts w:ascii="Times New Roman" w:hAnsi="Times New Roman"/>
          <w:sz w:val="24"/>
          <w:szCs w:val="24"/>
        </w:rPr>
        <w:t>Për</w:t>
      </w:r>
      <w:proofErr w:type="spellEnd"/>
      <w:r>
        <w:rPr>
          <w:rFonts w:ascii="Times New Roman" w:hAnsi="Times New Roman"/>
          <w:sz w:val="24"/>
          <w:szCs w:val="24"/>
        </w:rPr>
        <w:t xml:space="preserve"> </w:t>
      </w:r>
      <w:proofErr w:type="spellStart"/>
      <w:r>
        <w:rPr>
          <w:rFonts w:ascii="Times New Roman" w:hAnsi="Times New Roman"/>
          <w:sz w:val="24"/>
          <w:szCs w:val="24"/>
        </w:rPr>
        <w:t>shumicën</w:t>
      </w:r>
      <w:proofErr w:type="spellEnd"/>
      <w:r>
        <w:rPr>
          <w:rFonts w:ascii="Times New Roman" w:hAnsi="Times New Roman"/>
          <w:sz w:val="24"/>
          <w:szCs w:val="24"/>
        </w:rPr>
        <w:t xml:space="preserve"> e </w:t>
      </w:r>
      <w:proofErr w:type="spellStart"/>
      <w:r>
        <w:rPr>
          <w:rFonts w:ascii="Times New Roman" w:hAnsi="Times New Roman"/>
          <w:sz w:val="24"/>
          <w:szCs w:val="24"/>
        </w:rPr>
        <w:t>studentëve</w:t>
      </w:r>
      <w:proofErr w:type="spellEnd"/>
      <w:r>
        <w:rPr>
          <w:rFonts w:ascii="Times New Roman" w:hAnsi="Times New Roman"/>
          <w:sz w:val="24"/>
          <w:szCs w:val="24"/>
        </w:rPr>
        <w:t xml:space="preserve"> </w:t>
      </w:r>
      <w:proofErr w:type="spellStart"/>
      <w:r>
        <w:rPr>
          <w:rFonts w:ascii="Times New Roman" w:hAnsi="Times New Roman"/>
          <w:sz w:val="24"/>
          <w:szCs w:val="24"/>
        </w:rPr>
        <w:t>punimi</w:t>
      </w:r>
      <w:proofErr w:type="spellEnd"/>
      <w:r>
        <w:rPr>
          <w:rFonts w:ascii="Times New Roman" w:hAnsi="Times New Roman"/>
          <w:sz w:val="24"/>
          <w:szCs w:val="24"/>
        </w:rPr>
        <w:t xml:space="preserve"> </w:t>
      </w:r>
      <w:proofErr w:type="spellStart"/>
      <w:r>
        <w:rPr>
          <w:rFonts w:ascii="Times New Roman" w:hAnsi="Times New Roman"/>
          <w:sz w:val="24"/>
          <w:szCs w:val="24"/>
        </w:rPr>
        <w:t>i</w:t>
      </w:r>
      <w:proofErr w:type="spellEnd"/>
      <w:r>
        <w:rPr>
          <w:rFonts w:ascii="Times New Roman" w:hAnsi="Times New Roman"/>
          <w:sz w:val="24"/>
          <w:szCs w:val="24"/>
        </w:rPr>
        <w:t xml:space="preserve"> </w:t>
      </w:r>
      <w:proofErr w:type="spellStart"/>
      <w:r>
        <w:rPr>
          <w:rFonts w:ascii="Times New Roman" w:hAnsi="Times New Roman"/>
          <w:sz w:val="24"/>
          <w:szCs w:val="24"/>
        </w:rPr>
        <w:t>diplomës</w:t>
      </w:r>
      <w:proofErr w:type="spellEnd"/>
      <w:r>
        <w:rPr>
          <w:rFonts w:ascii="Times New Roman" w:hAnsi="Times New Roman"/>
          <w:sz w:val="24"/>
          <w:szCs w:val="24"/>
        </w:rPr>
        <w:t xml:space="preserve"> </w:t>
      </w:r>
      <w:proofErr w:type="spellStart"/>
      <w:r>
        <w:rPr>
          <w:rFonts w:ascii="Times New Roman" w:hAnsi="Times New Roman"/>
          <w:sz w:val="24"/>
          <w:szCs w:val="24"/>
        </w:rPr>
        <w:t>paraqet</w:t>
      </w:r>
      <w:proofErr w:type="spellEnd"/>
      <w:r>
        <w:rPr>
          <w:rFonts w:ascii="Times New Roman" w:hAnsi="Times New Roman"/>
          <w:sz w:val="24"/>
          <w:szCs w:val="24"/>
        </w:rPr>
        <w:t xml:space="preserve"> </w:t>
      </w:r>
      <w:proofErr w:type="spellStart"/>
      <w:r>
        <w:rPr>
          <w:rFonts w:ascii="Times New Roman" w:hAnsi="Times New Roman"/>
          <w:sz w:val="24"/>
          <w:szCs w:val="24"/>
        </w:rPr>
        <w:t>veprën</w:t>
      </w:r>
      <w:proofErr w:type="spellEnd"/>
      <w:r>
        <w:rPr>
          <w:rFonts w:ascii="Times New Roman" w:hAnsi="Times New Roman"/>
          <w:sz w:val="24"/>
          <w:szCs w:val="24"/>
        </w:rPr>
        <w:t xml:space="preserve"> e </w:t>
      </w:r>
      <w:proofErr w:type="spellStart"/>
      <w:r>
        <w:rPr>
          <w:rFonts w:ascii="Times New Roman" w:hAnsi="Times New Roman"/>
          <w:sz w:val="24"/>
          <w:szCs w:val="24"/>
        </w:rPr>
        <w:t>parë</w:t>
      </w:r>
      <w:proofErr w:type="spellEnd"/>
      <w:r>
        <w:rPr>
          <w:rFonts w:ascii="Times New Roman" w:hAnsi="Times New Roman"/>
          <w:sz w:val="24"/>
          <w:szCs w:val="24"/>
        </w:rPr>
        <w:t xml:space="preserve"> </w:t>
      </w:r>
      <w:proofErr w:type="spellStart"/>
      <w:r>
        <w:rPr>
          <w:rFonts w:ascii="Times New Roman" w:hAnsi="Times New Roman"/>
          <w:sz w:val="24"/>
          <w:szCs w:val="24"/>
        </w:rPr>
        <w:t>shkencore</w:t>
      </w:r>
      <w:proofErr w:type="spellEnd"/>
      <w:r>
        <w:rPr>
          <w:rFonts w:ascii="Times New Roman" w:hAnsi="Times New Roman"/>
          <w:sz w:val="24"/>
          <w:szCs w:val="24"/>
        </w:rPr>
        <w:t xml:space="preserve"> </w:t>
      </w:r>
      <w:proofErr w:type="spellStart"/>
      <w:r>
        <w:rPr>
          <w:rFonts w:ascii="Times New Roman" w:hAnsi="Times New Roman"/>
          <w:sz w:val="24"/>
          <w:szCs w:val="24"/>
        </w:rPr>
        <w:t>te</w:t>
      </w:r>
      <w:proofErr w:type="spellEnd"/>
      <w:r>
        <w:rPr>
          <w:rFonts w:ascii="Times New Roman" w:hAnsi="Times New Roman"/>
          <w:sz w:val="24"/>
          <w:szCs w:val="24"/>
        </w:rPr>
        <w:t xml:space="preserve"> </w:t>
      </w:r>
      <w:proofErr w:type="spellStart"/>
      <w:r>
        <w:rPr>
          <w:rFonts w:ascii="Times New Roman" w:hAnsi="Times New Roman"/>
          <w:sz w:val="24"/>
          <w:szCs w:val="24"/>
        </w:rPr>
        <w:t>tyre</w:t>
      </w:r>
      <w:proofErr w:type="spellEnd"/>
      <w:r>
        <w:rPr>
          <w:rFonts w:ascii="Times New Roman" w:hAnsi="Times New Roman"/>
          <w:sz w:val="24"/>
          <w:szCs w:val="24"/>
        </w:rPr>
        <w:t xml:space="preserve">, </w:t>
      </w:r>
      <w:proofErr w:type="spellStart"/>
      <w:r>
        <w:rPr>
          <w:rFonts w:ascii="Times New Roman" w:hAnsi="Times New Roman"/>
          <w:sz w:val="24"/>
          <w:szCs w:val="24"/>
        </w:rPr>
        <w:t>për</w:t>
      </w:r>
      <w:proofErr w:type="spellEnd"/>
      <w:r>
        <w:rPr>
          <w:rFonts w:ascii="Times New Roman" w:hAnsi="Times New Roman"/>
          <w:sz w:val="24"/>
          <w:szCs w:val="24"/>
        </w:rPr>
        <w:t xml:space="preserve"> </w:t>
      </w:r>
      <w:proofErr w:type="spellStart"/>
      <w:r>
        <w:rPr>
          <w:rFonts w:ascii="Times New Roman" w:hAnsi="Times New Roman"/>
          <w:sz w:val="24"/>
          <w:szCs w:val="24"/>
        </w:rPr>
        <w:t>të</w:t>
      </w:r>
      <w:proofErr w:type="spellEnd"/>
      <w:r>
        <w:rPr>
          <w:rFonts w:ascii="Times New Roman" w:hAnsi="Times New Roman"/>
          <w:sz w:val="24"/>
          <w:szCs w:val="24"/>
        </w:rPr>
        <w:t xml:space="preserve"> </w:t>
      </w:r>
      <w:proofErr w:type="spellStart"/>
      <w:r>
        <w:rPr>
          <w:rFonts w:ascii="Times New Roman" w:hAnsi="Times New Roman"/>
          <w:sz w:val="24"/>
          <w:szCs w:val="24"/>
        </w:rPr>
        <w:t>cilin</w:t>
      </w:r>
      <w:proofErr w:type="spellEnd"/>
      <w:r>
        <w:rPr>
          <w:rFonts w:ascii="Times New Roman" w:hAnsi="Times New Roman"/>
          <w:sz w:val="24"/>
          <w:szCs w:val="24"/>
        </w:rPr>
        <w:t xml:space="preserve"> </w:t>
      </w:r>
      <w:proofErr w:type="spellStart"/>
      <w:r>
        <w:rPr>
          <w:rFonts w:ascii="Times New Roman" w:hAnsi="Times New Roman"/>
          <w:sz w:val="24"/>
          <w:szCs w:val="24"/>
        </w:rPr>
        <w:t>çdo</w:t>
      </w:r>
      <w:proofErr w:type="spellEnd"/>
      <w:r>
        <w:rPr>
          <w:rFonts w:ascii="Times New Roman" w:hAnsi="Times New Roman"/>
          <w:sz w:val="24"/>
          <w:szCs w:val="24"/>
        </w:rPr>
        <w:t xml:space="preserve"> </w:t>
      </w:r>
      <w:proofErr w:type="spellStart"/>
      <w:r>
        <w:rPr>
          <w:rFonts w:ascii="Times New Roman" w:hAnsi="Times New Roman"/>
          <w:sz w:val="24"/>
          <w:szCs w:val="24"/>
        </w:rPr>
        <w:t>citim</w:t>
      </w:r>
      <w:proofErr w:type="spellEnd"/>
      <w:r>
        <w:rPr>
          <w:rFonts w:ascii="Times New Roman" w:hAnsi="Times New Roman"/>
          <w:sz w:val="24"/>
          <w:szCs w:val="24"/>
        </w:rPr>
        <w:t xml:space="preserve"> </w:t>
      </w:r>
      <w:proofErr w:type="spellStart"/>
      <w:r>
        <w:rPr>
          <w:rFonts w:ascii="Times New Roman" w:hAnsi="Times New Roman"/>
          <w:sz w:val="24"/>
          <w:szCs w:val="24"/>
        </w:rPr>
        <w:t>i</w:t>
      </w:r>
      <w:proofErr w:type="spellEnd"/>
      <w:r>
        <w:rPr>
          <w:rFonts w:ascii="Times New Roman" w:hAnsi="Times New Roman"/>
          <w:sz w:val="24"/>
          <w:szCs w:val="24"/>
        </w:rPr>
        <w:t xml:space="preserve"> </w:t>
      </w:r>
      <w:proofErr w:type="spellStart"/>
      <w:r>
        <w:rPr>
          <w:rFonts w:ascii="Times New Roman" w:hAnsi="Times New Roman"/>
          <w:sz w:val="24"/>
          <w:szCs w:val="24"/>
        </w:rPr>
        <w:t>përdorur</w:t>
      </w:r>
      <w:proofErr w:type="spellEnd"/>
      <w:r>
        <w:rPr>
          <w:rFonts w:ascii="Times New Roman" w:hAnsi="Times New Roman"/>
          <w:sz w:val="24"/>
          <w:szCs w:val="24"/>
        </w:rPr>
        <w:t xml:space="preserve"> </w:t>
      </w:r>
      <w:proofErr w:type="spellStart"/>
      <w:r>
        <w:rPr>
          <w:rFonts w:ascii="Times New Roman" w:hAnsi="Times New Roman"/>
          <w:sz w:val="24"/>
          <w:szCs w:val="24"/>
        </w:rPr>
        <w:t>duhet</w:t>
      </w:r>
      <w:proofErr w:type="spellEnd"/>
      <w:r>
        <w:rPr>
          <w:rFonts w:ascii="Times New Roman" w:hAnsi="Times New Roman"/>
          <w:sz w:val="24"/>
          <w:szCs w:val="24"/>
        </w:rPr>
        <w:t xml:space="preserve"> </w:t>
      </w:r>
      <w:proofErr w:type="spellStart"/>
      <w:r>
        <w:rPr>
          <w:rFonts w:ascii="Times New Roman" w:hAnsi="Times New Roman"/>
          <w:sz w:val="24"/>
          <w:szCs w:val="24"/>
        </w:rPr>
        <w:t>t’i</w:t>
      </w:r>
      <w:proofErr w:type="spellEnd"/>
      <w:r>
        <w:rPr>
          <w:rFonts w:ascii="Times New Roman" w:hAnsi="Times New Roman"/>
          <w:sz w:val="24"/>
          <w:szCs w:val="24"/>
        </w:rPr>
        <w:t xml:space="preserve"> </w:t>
      </w:r>
      <w:proofErr w:type="spellStart"/>
      <w:r>
        <w:rPr>
          <w:rFonts w:ascii="Times New Roman" w:hAnsi="Times New Roman"/>
          <w:sz w:val="24"/>
          <w:szCs w:val="24"/>
        </w:rPr>
        <w:t>shënohet</w:t>
      </w:r>
      <w:proofErr w:type="spellEnd"/>
      <w:r>
        <w:rPr>
          <w:rFonts w:ascii="Times New Roman" w:hAnsi="Times New Roman"/>
          <w:sz w:val="24"/>
          <w:szCs w:val="24"/>
        </w:rPr>
        <w:t xml:space="preserve"> </w:t>
      </w:r>
      <w:proofErr w:type="spellStart"/>
      <w:r>
        <w:rPr>
          <w:rFonts w:ascii="Times New Roman" w:hAnsi="Times New Roman"/>
          <w:sz w:val="24"/>
          <w:szCs w:val="24"/>
        </w:rPr>
        <w:t>burimi</w:t>
      </w:r>
      <w:proofErr w:type="spellEnd"/>
      <w:r>
        <w:rPr>
          <w:rFonts w:ascii="Times New Roman" w:hAnsi="Times New Roman"/>
          <w:sz w:val="24"/>
          <w:szCs w:val="24"/>
        </w:rPr>
        <w:t xml:space="preserve"> </w:t>
      </w:r>
      <w:proofErr w:type="spellStart"/>
      <w:r>
        <w:rPr>
          <w:rFonts w:ascii="Times New Roman" w:hAnsi="Times New Roman"/>
          <w:sz w:val="24"/>
          <w:szCs w:val="24"/>
        </w:rPr>
        <w:t>përkates</w:t>
      </w:r>
      <w:proofErr w:type="spellEnd"/>
      <w:r>
        <w:rPr>
          <w:rFonts w:ascii="Times New Roman" w:hAnsi="Times New Roman"/>
          <w:sz w:val="24"/>
          <w:szCs w:val="24"/>
        </w:rPr>
        <w:t xml:space="preserve"> </w:t>
      </w:r>
      <w:proofErr w:type="spellStart"/>
      <w:r>
        <w:rPr>
          <w:rFonts w:ascii="Times New Roman" w:hAnsi="Times New Roman"/>
          <w:sz w:val="24"/>
          <w:szCs w:val="24"/>
        </w:rPr>
        <w:t>dhe</w:t>
      </w:r>
      <w:proofErr w:type="spellEnd"/>
      <w:r>
        <w:rPr>
          <w:rFonts w:ascii="Times New Roman" w:hAnsi="Times New Roman"/>
          <w:sz w:val="24"/>
          <w:szCs w:val="24"/>
        </w:rPr>
        <w:t xml:space="preserve"> jo </w:t>
      </w:r>
      <w:proofErr w:type="spellStart"/>
      <w:r>
        <w:rPr>
          <w:rFonts w:ascii="Times New Roman" w:hAnsi="Times New Roman"/>
          <w:sz w:val="24"/>
          <w:szCs w:val="24"/>
        </w:rPr>
        <w:t>të</w:t>
      </w:r>
      <w:proofErr w:type="spellEnd"/>
      <w:r>
        <w:rPr>
          <w:rFonts w:ascii="Times New Roman" w:hAnsi="Times New Roman"/>
          <w:sz w:val="24"/>
          <w:szCs w:val="24"/>
        </w:rPr>
        <w:t xml:space="preserve"> </w:t>
      </w:r>
      <w:proofErr w:type="spellStart"/>
      <w:r>
        <w:rPr>
          <w:rFonts w:ascii="Times New Roman" w:hAnsi="Times New Roman"/>
          <w:sz w:val="24"/>
          <w:szCs w:val="24"/>
        </w:rPr>
        <w:t>kopjohen</w:t>
      </w:r>
      <w:proofErr w:type="spellEnd"/>
      <w:r>
        <w:rPr>
          <w:rFonts w:ascii="Times New Roman" w:hAnsi="Times New Roman"/>
          <w:sz w:val="24"/>
          <w:szCs w:val="24"/>
        </w:rPr>
        <w:t xml:space="preserve"> </w:t>
      </w:r>
      <w:proofErr w:type="spellStart"/>
      <w:r>
        <w:rPr>
          <w:rFonts w:ascii="Times New Roman" w:hAnsi="Times New Roman"/>
          <w:sz w:val="24"/>
          <w:szCs w:val="24"/>
        </w:rPr>
        <w:t>punime</w:t>
      </w:r>
      <w:proofErr w:type="spellEnd"/>
      <w:r>
        <w:rPr>
          <w:rFonts w:ascii="Times New Roman" w:hAnsi="Times New Roman"/>
          <w:sz w:val="24"/>
          <w:szCs w:val="24"/>
        </w:rPr>
        <w:t xml:space="preserve"> </w:t>
      </w:r>
      <w:proofErr w:type="spellStart"/>
      <w:r>
        <w:rPr>
          <w:rFonts w:ascii="Times New Roman" w:hAnsi="Times New Roman"/>
          <w:sz w:val="24"/>
          <w:szCs w:val="24"/>
        </w:rPr>
        <w:t>të</w:t>
      </w:r>
      <w:proofErr w:type="spellEnd"/>
      <w:r>
        <w:rPr>
          <w:rFonts w:ascii="Times New Roman" w:hAnsi="Times New Roman"/>
          <w:sz w:val="24"/>
          <w:szCs w:val="24"/>
        </w:rPr>
        <w:t xml:space="preserve"> </w:t>
      </w:r>
      <w:proofErr w:type="spellStart"/>
      <w:r>
        <w:rPr>
          <w:rFonts w:ascii="Times New Roman" w:hAnsi="Times New Roman"/>
          <w:sz w:val="24"/>
          <w:szCs w:val="24"/>
        </w:rPr>
        <w:t>tjera</w:t>
      </w:r>
      <w:proofErr w:type="spellEnd"/>
      <w:r>
        <w:rPr>
          <w:rFonts w:ascii="Times New Roman" w:hAnsi="Times New Roman"/>
          <w:sz w:val="24"/>
          <w:szCs w:val="24"/>
        </w:rPr>
        <w:t xml:space="preserve"> (</w:t>
      </w:r>
      <w:proofErr w:type="spellStart"/>
      <w:r>
        <w:rPr>
          <w:rFonts w:ascii="Times New Roman" w:hAnsi="Times New Roman"/>
          <w:sz w:val="24"/>
          <w:szCs w:val="24"/>
        </w:rPr>
        <w:t>plagjaturë</w:t>
      </w:r>
      <w:proofErr w:type="spellEnd"/>
      <w:r>
        <w:rPr>
          <w:rFonts w:ascii="Times New Roman" w:hAnsi="Times New Roman"/>
          <w:sz w:val="24"/>
          <w:szCs w:val="24"/>
        </w:rPr>
        <w:t>).</w:t>
      </w:r>
    </w:p>
    <w:p w:rsidR="0044156B" w:rsidRDefault="0044156B" w14:paraId="30D7AA69" w14:textId="77777777">
      <w:pPr>
        <w:widowControl w:val="0"/>
        <w:autoSpaceDE w:val="0"/>
        <w:spacing w:after="0" w:line="200" w:lineRule="exact"/>
        <w:rPr>
          <w:rFonts w:ascii="Times New Roman" w:hAnsi="Times New Roman"/>
          <w:sz w:val="24"/>
          <w:szCs w:val="24"/>
        </w:rPr>
      </w:pPr>
    </w:p>
    <w:p w:rsidR="0044156B" w:rsidRDefault="0044156B" w14:paraId="27229AA0" w14:textId="77777777">
      <w:pPr>
        <w:pStyle w:val="Heading1"/>
        <w:numPr>
          <w:ilvl w:val="0"/>
          <w:numId w:val="6"/>
        </w:numPr>
        <w:ind w:hanging="180"/>
      </w:pPr>
      <w:bookmarkStart w:name="__RefHeading___Toc523134763" w:id="11"/>
      <w:bookmarkEnd w:id="11"/>
      <w:r>
        <w:rPr>
          <w:rFonts w:ascii="Times New Roman" w:hAnsi="Times New Roman"/>
          <w:color w:val="1F497D"/>
          <w:sz w:val="28"/>
          <w:szCs w:val="28"/>
        </w:rPr>
        <w:t>KOPERTINË E PUNIMIT TË DIPLOMËS</w:t>
      </w:r>
    </w:p>
    <w:p w:rsidR="0044156B" w:rsidRDefault="0044156B" w14:paraId="34FF1C98" w14:textId="77777777">
      <w:pPr>
        <w:widowControl w:val="0"/>
        <w:autoSpaceDE w:val="0"/>
        <w:spacing w:after="0" w:line="240" w:lineRule="auto"/>
        <w:rPr>
          <w:rFonts w:ascii="Times New Roman" w:hAnsi="Times New Roman"/>
          <w:color w:val="1F497D"/>
          <w:sz w:val="24"/>
          <w:szCs w:val="24"/>
        </w:rPr>
      </w:pPr>
    </w:p>
    <w:p w:rsidR="0044156B" w:rsidRDefault="0044156B" w14:paraId="55EC2E39" w14:textId="77777777">
      <w:pPr>
        <w:widowControl w:val="0"/>
        <w:autoSpaceDE w:val="0"/>
        <w:spacing w:after="0" w:line="240" w:lineRule="auto"/>
        <w:jc w:val="both"/>
        <w:sectPr w:rsidR="0044156B">
          <w:headerReference w:type="default" r:id="rId14"/>
          <w:footerReference w:type="default" r:id="rId15"/>
          <w:pgSz w:w="12240" w:h="15840" w:orient="portrait"/>
          <w:pgMar w:top="1440" w:right="1660" w:bottom="1440" w:left="1440" w:header="720" w:footer="720" w:gutter="0"/>
          <w:cols w:space="720"/>
          <w:docGrid w:linePitch="360"/>
        </w:sectPr>
      </w:pPr>
      <w:proofErr w:type="spellStart"/>
      <w:r>
        <w:rPr>
          <w:rFonts w:ascii="Times New Roman" w:hAnsi="Times New Roman"/>
          <w:sz w:val="24"/>
          <w:szCs w:val="24"/>
        </w:rPr>
        <w:t>Më</w:t>
      </w:r>
      <w:proofErr w:type="spellEnd"/>
      <w:r>
        <w:rPr>
          <w:rFonts w:ascii="Times New Roman" w:hAnsi="Times New Roman"/>
          <w:sz w:val="24"/>
          <w:szCs w:val="24"/>
        </w:rPr>
        <w:t xml:space="preserve"> </w:t>
      </w:r>
      <w:proofErr w:type="spellStart"/>
      <w:r>
        <w:rPr>
          <w:rFonts w:ascii="Times New Roman" w:hAnsi="Times New Roman"/>
          <w:sz w:val="24"/>
          <w:szCs w:val="24"/>
        </w:rPr>
        <w:t>poshtë</w:t>
      </w:r>
      <w:proofErr w:type="spellEnd"/>
      <w:r>
        <w:rPr>
          <w:rFonts w:ascii="Times New Roman" w:hAnsi="Times New Roman"/>
          <w:sz w:val="24"/>
          <w:szCs w:val="24"/>
        </w:rPr>
        <w:t xml:space="preserve"> </w:t>
      </w:r>
      <w:proofErr w:type="spellStart"/>
      <w:r>
        <w:rPr>
          <w:rFonts w:ascii="Times New Roman" w:hAnsi="Times New Roman"/>
          <w:sz w:val="24"/>
          <w:szCs w:val="24"/>
        </w:rPr>
        <w:t>gjenden</w:t>
      </w:r>
      <w:proofErr w:type="spellEnd"/>
      <w:r>
        <w:rPr>
          <w:rFonts w:ascii="Times New Roman" w:hAnsi="Times New Roman"/>
          <w:sz w:val="24"/>
          <w:szCs w:val="24"/>
        </w:rPr>
        <w:t xml:space="preserve"> </w:t>
      </w:r>
      <w:proofErr w:type="spellStart"/>
      <w:r>
        <w:rPr>
          <w:rFonts w:ascii="Times New Roman" w:hAnsi="Times New Roman"/>
          <w:sz w:val="24"/>
          <w:szCs w:val="24"/>
        </w:rPr>
        <w:t>faqet</w:t>
      </w:r>
      <w:proofErr w:type="spellEnd"/>
      <w:r>
        <w:rPr>
          <w:rFonts w:ascii="Times New Roman" w:hAnsi="Times New Roman"/>
          <w:sz w:val="24"/>
          <w:szCs w:val="24"/>
        </w:rPr>
        <w:t xml:space="preserve"> e para </w:t>
      </w:r>
      <w:proofErr w:type="spellStart"/>
      <w:r>
        <w:rPr>
          <w:rFonts w:ascii="Times New Roman" w:hAnsi="Times New Roman"/>
          <w:sz w:val="24"/>
          <w:szCs w:val="24"/>
        </w:rPr>
        <w:t>që</w:t>
      </w:r>
      <w:proofErr w:type="spellEnd"/>
      <w:r>
        <w:rPr>
          <w:rFonts w:ascii="Times New Roman" w:hAnsi="Times New Roman"/>
          <w:sz w:val="24"/>
          <w:szCs w:val="24"/>
        </w:rPr>
        <w:t xml:space="preserve"> </w:t>
      </w:r>
      <w:proofErr w:type="spellStart"/>
      <w:r>
        <w:rPr>
          <w:rFonts w:ascii="Times New Roman" w:hAnsi="Times New Roman"/>
          <w:sz w:val="24"/>
          <w:szCs w:val="24"/>
        </w:rPr>
        <w:t>duhet</w:t>
      </w:r>
      <w:proofErr w:type="spellEnd"/>
      <w:r>
        <w:rPr>
          <w:rFonts w:ascii="Times New Roman" w:hAnsi="Times New Roman"/>
          <w:sz w:val="24"/>
          <w:szCs w:val="24"/>
        </w:rPr>
        <w:t xml:space="preserve"> </w:t>
      </w:r>
      <w:proofErr w:type="spellStart"/>
      <w:r>
        <w:rPr>
          <w:rFonts w:ascii="Times New Roman" w:hAnsi="Times New Roman"/>
          <w:sz w:val="24"/>
          <w:szCs w:val="24"/>
        </w:rPr>
        <w:t>të</w:t>
      </w:r>
      <w:proofErr w:type="spellEnd"/>
      <w:r>
        <w:rPr>
          <w:rFonts w:ascii="Times New Roman" w:hAnsi="Times New Roman"/>
          <w:sz w:val="24"/>
          <w:szCs w:val="24"/>
        </w:rPr>
        <w:t xml:space="preserve"> </w:t>
      </w:r>
      <w:proofErr w:type="spellStart"/>
      <w:r>
        <w:rPr>
          <w:rFonts w:ascii="Times New Roman" w:hAnsi="Times New Roman"/>
          <w:sz w:val="24"/>
          <w:szCs w:val="24"/>
        </w:rPr>
        <w:t>plotësohen</w:t>
      </w:r>
      <w:proofErr w:type="spellEnd"/>
      <w:r>
        <w:rPr>
          <w:rFonts w:ascii="Times New Roman" w:hAnsi="Times New Roman"/>
          <w:sz w:val="24"/>
          <w:szCs w:val="24"/>
        </w:rPr>
        <w:t xml:space="preserve"> </w:t>
      </w:r>
      <w:proofErr w:type="spellStart"/>
      <w:r>
        <w:rPr>
          <w:rFonts w:ascii="Times New Roman" w:hAnsi="Times New Roman"/>
          <w:sz w:val="24"/>
          <w:szCs w:val="24"/>
        </w:rPr>
        <w:t>në</w:t>
      </w:r>
      <w:proofErr w:type="spellEnd"/>
      <w:r>
        <w:rPr>
          <w:rFonts w:ascii="Times New Roman" w:hAnsi="Times New Roman"/>
          <w:sz w:val="24"/>
          <w:szCs w:val="24"/>
        </w:rPr>
        <w:t xml:space="preserve"> format </w:t>
      </w:r>
      <w:proofErr w:type="spellStart"/>
      <w:r>
        <w:rPr>
          <w:rFonts w:ascii="Times New Roman" w:hAnsi="Times New Roman"/>
          <w:sz w:val="24"/>
          <w:szCs w:val="24"/>
        </w:rPr>
        <w:t>elektronik</w:t>
      </w:r>
      <w:proofErr w:type="spellEnd"/>
      <w:r>
        <w:rPr>
          <w:rFonts w:ascii="Times New Roman" w:hAnsi="Times New Roman"/>
          <w:sz w:val="24"/>
          <w:szCs w:val="24"/>
        </w:rPr>
        <w:t xml:space="preserve"> </w:t>
      </w:r>
      <w:proofErr w:type="spellStart"/>
      <w:r>
        <w:rPr>
          <w:rFonts w:ascii="Times New Roman" w:hAnsi="Times New Roman"/>
          <w:sz w:val="24"/>
          <w:szCs w:val="24"/>
        </w:rPr>
        <w:t>dhe</w:t>
      </w:r>
      <w:proofErr w:type="spellEnd"/>
      <w:r>
        <w:rPr>
          <w:rFonts w:ascii="Times New Roman" w:hAnsi="Times New Roman"/>
          <w:sz w:val="24"/>
          <w:szCs w:val="24"/>
        </w:rPr>
        <w:t xml:space="preserve"> </w:t>
      </w:r>
      <w:proofErr w:type="spellStart"/>
      <w:r>
        <w:rPr>
          <w:rFonts w:ascii="Times New Roman" w:hAnsi="Times New Roman"/>
          <w:sz w:val="24"/>
          <w:szCs w:val="24"/>
        </w:rPr>
        <w:t>të</w:t>
      </w:r>
      <w:proofErr w:type="spellEnd"/>
      <w:r>
        <w:rPr>
          <w:rFonts w:ascii="Times New Roman" w:hAnsi="Times New Roman"/>
          <w:sz w:val="24"/>
          <w:szCs w:val="24"/>
        </w:rPr>
        <w:t xml:space="preserve"> </w:t>
      </w:r>
      <w:proofErr w:type="spellStart"/>
      <w:r>
        <w:rPr>
          <w:rFonts w:ascii="Times New Roman" w:hAnsi="Times New Roman"/>
          <w:sz w:val="24"/>
          <w:szCs w:val="24"/>
        </w:rPr>
        <w:t>bashkëngjiten</w:t>
      </w:r>
      <w:proofErr w:type="spellEnd"/>
      <w:r>
        <w:rPr>
          <w:rFonts w:ascii="Times New Roman" w:hAnsi="Times New Roman"/>
          <w:sz w:val="24"/>
          <w:szCs w:val="24"/>
        </w:rPr>
        <w:t xml:space="preserve"> </w:t>
      </w:r>
      <w:proofErr w:type="spellStart"/>
      <w:r>
        <w:rPr>
          <w:rFonts w:ascii="Times New Roman" w:hAnsi="Times New Roman"/>
          <w:sz w:val="24"/>
          <w:szCs w:val="24"/>
        </w:rPr>
        <w:t>në</w:t>
      </w:r>
      <w:proofErr w:type="spellEnd"/>
      <w:r>
        <w:rPr>
          <w:rFonts w:ascii="Times New Roman" w:hAnsi="Times New Roman"/>
          <w:sz w:val="24"/>
          <w:szCs w:val="24"/>
        </w:rPr>
        <w:t xml:space="preserve"> </w:t>
      </w:r>
      <w:proofErr w:type="spellStart"/>
      <w:r>
        <w:rPr>
          <w:rFonts w:ascii="Times New Roman" w:hAnsi="Times New Roman"/>
          <w:sz w:val="24"/>
          <w:szCs w:val="24"/>
        </w:rPr>
        <w:t>fillim</w:t>
      </w:r>
      <w:proofErr w:type="spellEnd"/>
      <w:r>
        <w:rPr>
          <w:rFonts w:ascii="Times New Roman" w:hAnsi="Times New Roman"/>
          <w:sz w:val="24"/>
          <w:szCs w:val="24"/>
        </w:rPr>
        <w:t xml:space="preserve"> </w:t>
      </w:r>
      <w:proofErr w:type="spellStart"/>
      <w:r>
        <w:rPr>
          <w:rFonts w:ascii="Times New Roman" w:hAnsi="Times New Roman"/>
          <w:sz w:val="24"/>
          <w:szCs w:val="24"/>
        </w:rPr>
        <w:t>të</w:t>
      </w:r>
      <w:proofErr w:type="spellEnd"/>
      <w:r>
        <w:rPr>
          <w:rFonts w:ascii="Times New Roman" w:hAnsi="Times New Roman"/>
          <w:sz w:val="24"/>
          <w:szCs w:val="24"/>
        </w:rPr>
        <w:t xml:space="preserve"> </w:t>
      </w:r>
      <w:proofErr w:type="spellStart"/>
      <w:r>
        <w:rPr>
          <w:rFonts w:ascii="Times New Roman" w:hAnsi="Times New Roman"/>
          <w:sz w:val="24"/>
          <w:szCs w:val="24"/>
        </w:rPr>
        <w:t>diplomës</w:t>
      </w:r>
      <w:proofErr w:type="spellEnd"/>
      <w:r>
        <w:rPr>
          <w:rFonts w:ascii="Times New Roman" w:hAnsi="Times New Roman"/>
          <w:sz w:val="24"/>
          <w:szCs w:val="24"/>
        </w:rPr>
        <w:t xml:space="preserve">. </w:t>
      </w:r>
      <w:proofErr w:type="spellStart"/>
      <w:r>
        <w:rPr>
          <w:rFonts w:ascii="Times New Roman" w:hAnsi="Times New Roman"/>
          <w:sz w:val="24"/>
          <w:szCs w:val="24"/>
        </w:rPr>
        <w:t>Në</w:t>
      </w:r>
      <w:proofErr w:type="spellEnd"/>
      <w:r>
        <w:rPr>
          <w:rFonts w:ascii="Times New Roman" w:hAnsi="Times New Roman"/>
          <w:sz w:val="24"/>
          <w:szCs w:val="24"/>
        </w:rPr>
        <w:t xml:space="preserve"> </w:t>
      </w:r>
      <w:proofErr w:type="spellStart"/>
      <w:r>
        <w:rPr>
          <w:rFonts w:ascii="Times New Roman" w:hAnsi="Times New Roman"/>
          <w:sz w:val="24"/>
          <w:szCs w:val="24"/>
        </w:rPr>
        <w:t>këto</w:t>
      </w:r>
      <w:proofErr w:type="spellEnd"/>
      <w:r>
        <w:rPr>
          <w:rFonts w:ascii="Times New Roman" w:hAnsi="Times New Roman"/>
          <w:sz w:val="24"/>
          <w:szCs w:val="24"/>
        </w:rPr>
        <w:t xml:space="preserve"> </w:t>
      </w:r>
      <w:proofErr w:type="spellStart"/>
      <w:r>
        <w:rPr>
          <w:rFonts w:ascii="Times New Roman" w:hAnsi="Times New Roman"/>
          <w:sz w:val="24"/>
          <w:szCs w:val="24"/>
        </w:rPr>
        <w:t>faqe</w:t>
      </w:r>
      <w:proofErr w:type="spellEnd"/>
      <w:r>
        <w:rPr>
          <w:rFonts w:ascii="Times New Roman" w:hAnsi="Times New Roman"/>
          <w:sz w:val="24"/>
          <w:szCs w:val="24"/>
        </w:rPr>
        <w:t xml:space="preserve"> </w:t>
      </w:r>
      <w:proofErr w:type="spellStart"/>
      <w:r>
        <w:rPr>
          <w:rFonts w:ascii="Times New Roman" w:hAnsi="Times New Roman"/>
          <w:sz w:val="24"/>
          <w:szCs w:val="24"/>
        </w:rPr>
        <w:t>duhet</w:t>
      </w:r>
      <w:proofErr w:type="spellEnd"/>
      <w:r>
        <w:rPr>
          <w:rFonts w:ascii="Times New Roman" w:hAnsi="Times New Roman"/>
          <w:sz w:val="24"/>
          <w:szCs w:val="24"/>
        </w:rPr>
        <w:t xml:space="preserve"> </w:t>
      </w:r>
      <w:proofErr w:type="spellStart"/>
      <w:r>
        <w:rPr>
          <w:rFonts w:ascii="Times New Roman" w:hAnsi="Times New Roman"/>
          <w:sz w:val="24"/>
          <w:szCs w:val="24"/>
        </w:rPr>
        <w:t>të</w:t>
      </w:r>
      <w:proofErr w:type="spellEnd"/>
      <w:r>
        <w:rPr>
          <w:rFonts w:ascii="Times New Roman" w:hAnsi="Times New Roman"/>
          <w:sz w:val="24"/>
          <w:szCs w:val="24"/>
        </w:rPr>
        <w:t xml:space="preserve"> </w:t>
      </w:r>
      <w:proofErr w:type="spellStart"/>
      <w:r>
        <w:rPr>
          <w:rFonts w:ascii="Times New Roman" w:hAnsi="Times New Roman"/>
          <w:sz w:val="24"/>
          <w:szCs w:val="24"/>
        </w:rPr>
        <w:t>ndodhen</w:t>
      </w:r>
      <w:proofErr w:type="spellEnd"/>
      <w:r>
        <w:rPr>
          <w:rFonts w:ascii="Times New Roman" w:hAnsi="Times New Roman"/>
          <w:sz w:val="24"/>
          <w:szCs w:val="24"/>
        </w:rPr>
        <w:t xml:space="preserve"> </w:t>
      </w:r>
      <w:proofErr w:type="spellStart"/>
      <w:r>
        <w:rPr>
          <w:rFonts w:ascii="Times New Roman" w:hAnsi="Times New Roman"/>
          <w:sz w:val="24"/>
          <w:szCs w:val="24"/>
        </w:rPr>
        <w:t>edhe</w:t>
      </w:r>
      <w:proofErr w:type="spellEnd"/>
      <w:r>
        <w:rPr>
          <w:rFonts w:ascii="Times New Roman" w:hAnsi="Times New Roman"/>
          <w:sz w:val="24"/>
          <w:szCs w:val="24"/>
        </w:rPr>
        <w:t xml:space="preserve"> </w:t>
      </w:r>
      <w:proofErr w:type="spellStart"/>
      <w:r>
        <w:rPr>
          <w:rFonts w:ascii="Times New Roman" w:hAnsi="Times New Roman"/>
          <w:sz w:val="24"/>
          <w:szCs w:val="24"/>
        </w:rPr>
        <w:t>firmat</w:t>
      </w:r>
      <w:proofErr w:type="spellEnd"/>
      <w:r>
        <w:rPr>
          <w:rFonts w:ascii="Times New Roman" w:hAnsi="Times New Roman"/>
          <w:sz w:val="24"/>
          <w:szCs w:val="24"/>
        </w:rPr>
        <w:t xml:space="preserve"> e </w:t>
      </w:r>
      <w:proofErr w:type="spellStart"/>
      <w:r>
        <w:rPr>
          <w:rFonts w:ascii="Times New Roman" w:hAnsi="Times New Roman"/>
          <w:sz w:val="24"/>
          <w:szCs w:val="24"/>
        </w:rPr>
        <w:t>profesorit</w:t>
      </w:r>
      <w:proofErr w:type="spellEnd"/>
      <w:r>
        <w:rPr>
          <w:rFonts w:ascii="Times New Roman" w:hAnsi="Times New Roman"/>
          <w:sz w:val="24"/>
          <w:szCs w:val="24"/>
        </w:rPr>
        <w:t xml:space="preserve"> </w:t>
      </w:r>
      <w:proofErr w:type="spellStart"/>
      <w:r>
        <w:rPr>
          <w:rFonts w:ascii="Times New Roman" w:hAnsi="Times New Roman"/>
          <w:sz w:val="24"/>
          <w:szCs w:val="24"/>
        </w:rPr>
        <w:t>udhëheqës</w:t>
      </w:r>
      <w:proofErr w:type="spellEnd"/>
      <w:r>
        <w:rPr>
          <w:rFonts w:ascii="Times New Roman" w:hAnsi="Times New Roman"/>
          <w:sz w:val="24"/>
          <w:szCs w:val="24"/>
        </w:rPr>
        <w:t xml:space="preserve">, </w:t>
      </w:r>
      <w:proofErr w:type="spellStart"/>
      <w:r>
        <w:rPr>
          <w:rFonts w:ascii="Times New Roman" w:hAnsi="Times New Roman"/>
          <w:sz w:val="24"/>
          <w:szCs w:val="24"/>
        </w:rPr>
        <w:t>në</w:t>
      </w:r>
      <w:proofErr w:type="spellEnd"/>
      <w:r>
        <w:rPr>
          <w:rFonts w:ascii="Times New Roman" w:hAnsi="Times New Roman"/>
          <w:sz w:val="24"/>
          <w:szCs w:val="24"/>
        </w:rPr>
        <w:t xml:space="preserve"> </w:t>
      </w:r>
      <w:proofErr w:type="spellStart"/>
      <w:r>
        <w:rPr>
          <w:rFonts w:ascii="Times New Roman" w:hAnsi="Times New Roman"/>
          <w:sz w:val="24"/>
          <w:szCs w:val="24"/>
        </w:rPr>
        <w:t>seksionet</w:t>
      </w:r>
      <w:proofErr w:type="spellEnd"/>
      <w:r>
        <w:rPr>
          <w:rFonts w:ascii="Times New Roman" w:hAnsi="Times New Roman"/>
          <w:sz w:val="24"/>
          <w:szCs w:val="24"/>
        </w:rPr>
        <w:t xml:space="preserve"> </w:t>
      </w:r>
      <w:proofErr w:type="spellStart"/>
      <w:r>
        <w:rPr>
          <w:rFonts w:ascii="Times New Roman" w:hAnsi="Times New Roman"/>
          <w:sz w:val="24"/>
          <w:szCs w:val="24"/>
        </w:rPr>
        <w:t>përkatës</w:t>
      </w:r>
      <w:proofErr w:type="spellEnd"/>
      <w:r>
        <w:rPr>
          <w:rFonts w:ascii="Times New Roman" w:hAnsi="Times New Roman"/>
          <w:sz w:val="24"/>
          <w:szCs w:val="24"/>
        </w:rPr>
        <w:t>.</w:t>
      </w:r>
    </w:p>
    <w:p w:rsidR="00150E28" w:rsidP="00A8131B" w:rsidRDefault="00150E28" w14:paraId="5512A8EF" w14:textId="4947E824">
      <w:pPr>
        <w:widowControl w:val="0"/>
        <w:autoSpaceDE w:val="0"/>
        <w:spacing w:after="0" w:line="240" w:lineRule="auto"/>
        <w:jc w:val="center"/>
        <w:rPr>
          <w:rFonts w:ascii="Arial" w:hAnsi="Arial" w:cs="Arial"/>
          <w:b/>
          <w:bCs/>
        </w:rPr>
      </w:pPr>
      <w:r>
        <w:rPr>
          <w:noProof/>
          <w:lang w:eastAsia="en-US"/>
        </w:rPr>
        <w:drawing>
          <wp:anchor distT="0" distB="0" distL="0" distR="0" simplePos="0" relativeHeight="251660288" behindDoc="1" locked="0" layoutInCell="1" allowOverlap="1" wp14:anchorId="485F6FED" wp14:editId="11B2768F">
            <wp:simplePos x="0" y="0"/>
            <wp:positionH relativeFrom="column">
              <wp:posOffset>1581150</wp:posOffset>
            </wp:positionH>
            <wp:positionV relativeFrom="paragraph">
              <wp:posOffset>-550545</wp:posOffset>
            </wp:positionV>
            <wp:extent cx="2656815" cy="6667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56815" cy="666750"/>
                    </a:xfrm>
                    <a:prstGeom prst="rect">
                      <a:avLst/>
                    </a:prstGeom>
                    <a:solidFill>
                      <a:srgbClr val="FFFFFF">
                        <a:alpha val="0"/>
                      </a:srgbClr>
                    </a:solidFill>
                    <a:ln>
                      <a:noFill/>
                    </a:ln>
                  </pic:spPr>
                </pic:pic>
              </a:graphicData>
            </a:graphic>
            <wp14:sizeRelH relativeFrom="page">
              <wp14:pctWidth>0</wp14:pctWidth>
            </wp14:sizeRelH>
            <wp14:sizeRelV relativeFrom="page">
              <wp14:pctHeight>0</wp14:pctHeight>
            </wp14:sizeRelV>
          </wp:anchor>
        </w:drawing>
      </w:r>
    </w:p>
    <w:p w:rsidR="00150E28" w:rsidP="00A8131B" w:rsidRDefault="00150E28" w14:paraId="1DCB1066" w14:textId="6D43101B">
      <w:pPr>
        <w:widowControl w:val="0"/>
        <w:autoSpaceDE w:val="0"/>
        <w:spacing w:after="0" w:line="240" w:lineRule="auto"/>
        <w:jc w:val="center"/>
        <w:rPr>
          <w:rFonts w:ascii="Arial" w:hAnsi="Arial" w:cs="Arial"/>
          <w:b/>
          <w:bCs/>
        </w:rPr>
      </w:pPr>
    </w:p>
    <w:p w:rsidR="00150E28" w:rsidP="00A8131B" w:rsidRDefault="00150E28" w14:paraId="5BD944BB" w14:textId="22F82B3C">
      <w:pPr>
        <w:widowControl w:val="0"/>
        <w:autoSpaceDE w:val="0"/>
        <w:spacing w:after="0" w:line="240" w:lineRule="auto"/>
        <w:jc w:val="center"/>
        <w:rPr>
          <w:rFonts w:ascii="Arial" w:hAnsi="Arial" w:cs="Arial"/>
          <w:b/>
          <w:bCs/>
        </w:rPr>
      </w:pPr>
    </w:p>
    <w:p w:rsidR="0044156B" w:rsidP="00A8131B" w:rsidRDefault="0044156B" w14:paraId="1FE99228" w14:textId="7EBD8FF0">
      <w:pPr>
        <w:widowControl w:val="0"/>
        <w:autoSpaceDE w:val="0"/>
        <w:spacing w:after="0" w:line="240" w:lineRule="auto"/>
        <w:jc w:val="center"/>
        <w:rPr>
          <w:rFonts w:ascii="Arial" w:hAnsi="Arial" w:cs="Arial"/>
          <w:b/>
          <w:bCs/>
        </w:rPr>
      </w:pPr>
      <w:r w:rsidRPr="00A8131B">
        <w:rPr>
          <w:rFonts w:ascii="Arial" w:hAnsi="Arial" w:cs="Arial"/>
          <w:b/>
          <w:bCs/>
        </w:rPr>
        <w:t>FAKULTETI I SHKENCAVE KOMPJUTERIKE DHE IT</w:t>
      </w:r>
    </w:p>
    <w:p w:rsidR="0044156B" w:rsidP="00A8131B" w:rsidRDefault="0044156B" w14:paraId="705927D0" w14:textId="59645E7B">
      <w:pPr>
        <w:widowControl w:val="0"/>
        <w:autoSpaceDE w:val="0"/>
        <w:spacing w:after="0" w:line="240" w:lineRule="auto"/>
        <w:jc w:val="center"/>
        <w:rPr>
          <w:rFonts w:ascii="Arial" w:hAnsi="Arial" w:cs="Arial"/>
          <w:b/>
          <w:bCs/>
        </w:rPr>
      </w:pPr>
      <w:r w:rsidRPr="00A8131B">
        <w:rPr>
          <w:rFonts w:ascii="Arial" w:hAnsi="Arial" w:cs="Arial"/>
          <w:b/>
          <w:bCs/>
          <w:sz w:val="21"/>
          <w:szCs w:val="21"/>
        </w:rPr>
        <w:t>DEPARTAMENTI I INXHINIERISË KOMPJUTERIKE</w:t>
      </w:r>
    </w:p>
    <w:p w:rsidR="00A8131B" w:rsidP="007E649C" w:rsidRDefault="00A8131B" w14:paraId="0BA23397" w14:textId="458FEFC0">
      <w:pPr>
        <w:widowControl w:val="0"/>
        <w:pBdr>
          <w:bottom w:val="single" w:color="auto" w:sz="6" w:space="1"/>
        </w:pBdr>
        <w:spacing w:after="0" w:line="200" w:lineRule="exact"/>
        <w:rPr>
          <w:rFonts w:ascii="Times New Roman" w:hAnsi="Times New Roman"/>
          <w:sz w:val="24"/>
          <w:szCs w:val="24"/>
        </w:rPr>
      </w:pPr>
    </w:p>
    <w:p w:rsidR="007E649C" w:rsidP="00A8131B" w:rsidRDefault="007E649C" w14:paraId="6A3F3C4B" w14:textId="179A8F25">
      <w:pPr>
        <w:widowControl w:val="0"/>
        <w:spacing w:after="0" w:line="200" w:lineRule="exact"/>
        <w:jc w:val="center"/>
        <w:rPr>
          <w:rFonts w:ascii="Times New Roman" w:hAnsi="Times New Roman"/>
          <w:sz w:val="24"/>
          <w:szCs w:val="24"/>
        </w:rPr>
      </w:pPr>
    </w:p>
    <w:p w:rsidRPr="007E649C" w:rsidR="007E649C" w:rsidP="007E649C" w:rsidRDefault="007E649C" w14:paraId="3E0BF0D6" w14:textId="1070C873">
      <w:pPr>
        <w:widowControl w:val="0"/>
        <w:autoSpaceDE w:val="0"/>
        <w:spacing w:after="0" w:line="240" w:lineRule="auto"/>
        <w:jc w:val="center"/>
        <w:rPr>
          <w:rFonts w:ascii="Arial" w:hAnsi="Arial" w:cs="Arial"/>
          <w:b/>
          <w:bCs/>
          <w:color w:val="FF0000"/>
        </w:rPr>
      </w:pPr>
      <w:r w:rsidRPr="007E649C">
        <w:rPr>
          <w:rFonts w:ascii="Arial" w:hAnsi="Arial" w:cs="Arial"/>
          <w:b/>
          <w:bCs/>
          <w:color w:val="FF0000"/>
          <w:sz w:val="21"/>
          <w:szCs w:val="21"/>
        </w:rPr>
        <w:t>BACHELOR/MASTER I SHKENCAVE NË ……</w:t>
      </w:r>
    </w:p>
    <w:p w:rsidR="007E649C" w:rsidP="00A8131B" w:rsidRDefault="007E649C" w14:paraId="583418AB" w14:textId="77777777">
      <w:pPr>
        <w:widowControl w:val="0"/>
        <w:spacing w:after="0" w:line="200" w:lineRule="exact"/>
        <w:jc w:val="center"/>
        <w:rPr>
          <w:rFonts w:ascii="Times New Roman" w:hAnsi="Times New Roman"/>
          <w:sz w:val="24"/>
          <w:szCs w:val="24"/>
        </w:rPr>
      </w:pPr>
    </w:p>
    <w:p w:rsidR="00A8131B" w:rsidP="00A8131B" w:rsidRDefault="00A8131B" w14:paraId="18F837B0" w14:textId="214249E8">
      <w:pPr>
        <w:widowControl w:val="0"/>
        <w:spacing w:after="0" w:line="200" w:lineRule="exact"/>
        <w:jc w:val="center"/>
        <w:rPr>
          <w:rFonts w:ascii="Times New Roman" w:hAnsi="Times New Roman"/>
          <w:sz w:val="24"/>
          <w:szCs w:val="24"/>
        </w:rPr>
      </w:pPr>
    </w:p>
    <w:p w:rsidR="0044156B" w:rsidRDefault="0044156B" w14:paraId="0AD9C6F4" w14:textId="77777777">
      <w:pPr>
        <w:widowControl w:val="0"/>
        <w:autoSpaceDE w:val="0"/>
        <w:spacing w:after="0" w:line="200" w:lineRule="exact"/>
        <w:rPr>
          <w:rFonts w:ascii="Times New Roman" w:hAnsi="Times New Roman"/>
          <w:sz w:val="24"/>
          <w:szCs w:val="24"/>
        </w:rPr>
      </w:pPr>
    </w:p>
    <w:p w:rsidR="0044156B" w:rsidRDefault="0044156B" w14:paraId="4B1F511A" w14:textId="1760F918">
      <w:pPr>
        <w:widowControl w:val="0"/>
        <w:autoSpaceDE w:val="0"/>
        <w:spacing w:after="0" w:line="200" w:lineRule="exact"/>
        <w:rPr>
          <w:rFonts w:ascii="Times New Roman" w:hAnsi="Times New Roman"/>
          <w:sz w:val="24"/>
          <w:szCs w:val="24"/>
        </w:rPr>
      </w:pPr>
    </w:p>
    <w:p w:rsidR="0044156B" w:rsidRDefault="0044156B" w14:paraId="65F9C3DC" w14:textId="27ACD02F">
      <w:pPr>
        <w:widowControl w:val="0"/>
        <w:autoSpaceDE w:val="0"/>
        <w:spacing w:after="0" w:line="366" w:lineRule="exact"/>
        <w:rPr>
          <w:rFonts w:ascii="Times New Roman" w:hAnsi="Times New Roman"/>
          <w:sz w:val="24"/>
          <w:szCs w:val="24"/>
        </w:rPr>
      </w:pPr>
    </w:p>
    <w:p w:rsidR="0044156B" w:rsidRDefault="0044156B" w14:paraId="64FD76E1" w14:textId="3DB31F14">
      <w:pPr>
        <w:widowControl w:val="0"/>
        <w:autoSpaceDE w:val="0"/>
        <w:spacing w:after="0" w:line="240" w:lineRule="auto"/>
        <w:ind w:left="2000"/>
      </w:pPr>
      <w:r>
        <w:rPr>
          <w:rFonts w:ascii="Arial" w:hAnsi="Arial" w:cs="Arial"/>
          <w:b/>
          <w:bCs/>
          <w:sz w:val="56"/>
          <w:szCs w:val="56"/>
        </w:rPr>
        <w:t>PROJEKT DIPLOME</w:t>
      </w:r>
    </w:p>
    <w:p w:rsidR="0044156B" w:rsidRDefault="0044156B" w14:paraId="5023141B" w14:textId="77777777">
      <w:pPr>
        <w:widowControl w:val="0"/>
        <w:autoSpaceDE w:val="0"/>
        <w:spacing w:after="0" w:line="200" w:lineRule="exact"/>
        <w:rPr>
          <w:rFonts w:ascii="Times New Roman" w:hAnsi="Times New Roman"/>
          <w:sz w:val="24"/>
          <w:szCs w:val="24"/>
        </w:rPr>
      </w:pPr>
    </w:p>
    <w:p w:rsidR="0044156B" w:rsidRDefault="0044156B" w14:paraId="1F3B1409" w14:textId="77777777">
      <w:pPr>
        <w:widowControl w:val="0"/>
        <w:autoSpaceDE w:val="0"/>
        <w:spacing w:after="0" w:line="200" w:lineRule="exact"/>
        <w:rPr>
          <w:rFonts w:ascii="Times New Roman" w:hAnsi="Times New Roman"/>
          <w:sz w:val="24"/>
          <w:szCs w:val="24"/>
        </w:rPr>
      </w:pPr>
    </w:p>
    <w:p w:rsidR="0044156B" w:rsidRDefault="0044156B" w14:paraId="562C75D1" w14:textId="77777777">
      <w:pPr>
        <w:widowControl w:val="0"/>
        <w:autoSpaceDE w:val="0"/>
        <w:spacing w:after="0" w:line="200" w:lineRule="exact"/>
        <w:rPr>
          <w:rFonts w:ascii="Times New Roman" w:hAnsi="Times New Roman"/>
          <w:sz w:val="24"/>
          <w:szCs w:val="24"/>
        </w:rPr>
      </w:pPr>
    </w:p>
    <w:p w:rsidR="0044156B" w:rsidRDefault="0044156B" w14:paraId="664355AD" w14:textId="77777777">
      <w:pPr>
        <w:widowControl w:val="0"/>
        <w:autoSpaceDE w:val="0"/>
        <w:spacing w:after="0" w:line="200" w:lineRule="exact"/>
        <w:rPr>
          <w:rFonts w:ascii="Times New Roman" w:hAnsi="Times New Roman"/>
          <w:sz w:val="24"/>
          <w:szCs w:val="24"/>
        </w:rPr>
      </w:pPr>
    </w:p>
    <w:p w:rsidR="0044156B" w:rsidRDefault="0044156B" w14:paraId="1A965116" w14:textId="77777777">
      <w:pPr>
        <w:widowControl w:val="0"/>
        <w:autoSpaceDE w:val="0"/>
        <w:spacing w:after="0" w:line="233" w:lineRule="exact"/>
        <w:rPr>
          <w:rFonts w:ascii="Times New Roman" w:hAnsi="Times New Roman"/>
          <w:sz w:val="24"/>
          <w:szCs w:val="24"/>
        </w:rPr>
      </w:pPr>
    </w:p>
    <w:p w:rsidR="0044156B" w:rsidP="00B83A6A" w:rsidRDefault="0044156B" w14:paraId="2DFD03A8" w14:textId="5E242FC3">
      <w:pPr>
        <w:widowControl w:val="0"/>
        <w:autoSpaceDE w:val="0"/>
        <w:spacing w:after="0" w:line="240" w:lineRule="auto"/>
        <w:jc w:val="center"/>
      </w:pPr>
      <w:r w:rsidRPr="12510616">
        <w:rPr>
          <w:rFonts w:ascii="Arial" w:hAnsi="Arial" w:cs="Arial"/>
          <w:b/>
          <w:bCs/>
          <w:sz w:val="44"/>
          <w:szCs w:val="44"/>
        </w:rPr>
        <w:t xml:space="preserve">TEMA: </w:t>
      </w:r>
      <w:r w:rsidRPr="12510616" w:rsidR="00B83A6A">
        <w:rPr>
          <w:rFonts w:ascii="Arial" w:hAnsi="Arial" w:cs="Arial"/>
          <w:b/>
          <w:bCs/>
          <w:sz w:val="44"/>
          <w:szCs w:val="44"/>
        </w:rPr>
        <w:t xml:space="preserve">&lt;tituli </w:t>
      </w:r>
      <w:proofErr w:type="spellStart"/>
      <w:r w:rsidRPr="12510616" w:rsidR="00B83A6A">
        <w:rPr>
          <w:rFonts w:ascii="Arial" w:hAnsi="Arial" w:cs="Arial"/>
          <w:b/>
          <w:bCs/>
          <w:sz w:val="44"/>
          <w:szCs w:val="44"/>
        </w:rPr>
        <w:t>i</w:t>
      </w:r>
      <w:proofErr w:type="spellEnd"/>
      <w:r w:rsidRPr="12510616" w:rsidR="00B83A6A">
        <w:rPr>
          <w:rFonts w:ascii="Arial" w:hAnsi="Arial" w:cs="Arial"/>
          <w:b/>
          <w:bCs/>
          <w:sz w:val="44"/>
          <w:szCs w:val="44"/>
        </w:rPr>
        <w:t xml:space="preserve"> </w:t>
      </w:r>
      <w:proofErr w:type="spellStart"/>
      <w:r w:rsidRPr="12510616" w:rsidR="00B83A6A">
        <w:rPr>
          <w:rFonts w:ascii="Arial" w:hAnsi="Arial" w:cs="Arial"/>
          <w:b/>
          <w:bCs/>
          <w:sz w:val="44"/>
          <w:szCs w:val="44"/>
        </w:rPr>
        <w:t>tem</w:t>
      </w:r>
      <w:r w:rsidRPr="12510616" w:rsidR="5BB92E38">
        <w:rPr>
          <w:rFonts w:ascii="Arial" w:hAnsi="Arial" w:cs="Arial"/>
          <w:b/>
          <w:bCs/>
          <w:sz w:val="44"/>
          <w:szCs w:val="44"/>
        </w:rPr>
        <w:t>ë</w:t>
      </w:r>
      <w:r w:rsidRPr="12510616" w:rsidR="00B83A6A">
        <w:rPr>
          <w:rFonts w:ascii="Arial" w:hAnsi="Arial" w:cs="Arial"/>
          <w:b/>
          <w:bCs/>
          <w:sz w:val="44"/>
          <w:szCs w:val="44"/>
        </w:rPr>
        <w:t>s</w:t>
      </w:r>
      <w:proofErr w:type="spellEnd"/>
      <w:r w:rsidRPr="12510616" w:rsidR="00B83A6A">
        <w:rPr>
          <w:rFonts w:ascii="Arial" w:hAnsi="Arial" w:cs="Arial"/>
          <w:b/>
          <w:bCs/>
          <w:sz w:val="44"/>
          <w:szCs w:val="44"/>
        </w:rPr>
        <w:t>&gt;</w:t>
      </w:r>
    </w:p>
    <w:p w:rsidR="0044156B" w:rsidRDefault="0044156B" w14:paraId="7DF4E37C" w14:textId="77777777">
      <w:pPr>
        <w:widowControl w:val="0"/>
        <w:autoSpaceDE w:val="0"/>
        <w:spacing w:after="0" w:line="200" w:lineRule="exact"/>
        <w:rPr>
          <w:rFonts w:ascii="Times New Roman" w:hAnsi="Times New Roman"/>
          <w:sz w:val="24"/>
          <w:szCs w:val="24"/>
        </w:rPr>
      </w:pPr>
    </w:p>
    <w:p w:rsidR="0044156B" w:rsidRDefault="0044156B" w14:paraId="44FB30F8" w14:textId="77777777">
      <w:pPr>
        <w:widowControl w:val="0"/>
        <w:autoSpaceDE w:val="0"/>
        <w:spacing w:after="0" w:line="200" w:lineRule="exact"/>
        <w:rPr>
          <w:rFonts w:ascii="Times New Roman" w:hAnsi="Times New Roman"/>
          <w:sz w:val="24"/>
          <w:szCs w:val="24"/>
        </w:rPr>
      </w:pPr>
    </w:p>
    <w:p w:rsidR="0044156B" w:rsidRDefault="0044156B" w14:paraId="1DA6542E" w14:textId="77777777">
      <w:pPr>
        <w:widowControl w:val="0"/>
        <w:autoSpaceDE w:val="0"/>
        <w:spacing w:after="0" w:line="200" w:lineRule="exact"/>
        <w:rPr>
          <w:rFonts w:ascii="Times New Roman" w:hAnsi="Times New Roman"/>
          <w:sz w:val="24"/>
          <w:szCs w:val="24"/>
        </w:rPr>
      </w:pPr>
    </w:p>
    <w:p w:rsidR="0044156B" w:rsidRDefault="0044156B" w14:paraId="3041E394" w14:textId="77777777">
      <w:pPr>
        <w:widowControl w:val="0"/>
        <w:autoSpaceDE w:val="0"/>
        <w:spacing w:after="0" w:line="200" w:lineRule="exact"/>
        <w:rPr>
          <w:rFonts w:ascii="Times New Roman" w:hAnsi="Times New Roman"/>
          <w:sz w:val="24"/>
          <w:szCs w:val="24"/>
        </w:rPr>
      </w:pPr>
    </w:p>
    <w:p w:rsidR="0044156B" w:rsidRDefault="0044156B" w14:paraId="722B00AE" w14:textId="77777777">
      <w:pPr>
        <w:widowControl w:val="0"/>
        <w:autoSpaceDE w:val="0"/>
        <w:spacing w:after="0" w:line="200" w:lineRule="exact"/>
        <w:rPr>
          <w:rFonts w:ascii="Times New Roman" w:hAnsi="Times New Roman"/>
          <w:sz w:val="24"/>
          <w:szCs w:val="24"/>
        </w:rPr>
      </w:pPr>
    </w:p>
    <w:p w:rsidR="0044156B" w:rsidRDefault="0044156B" w14:paraId="42C6D796" w14:textId="77777777">
      <w:pPr>
        <w:widowControl w:val="0"/>
        <w:autoSpaceDE w:val="0"/>
        <w:spacing w:after="0" w:line="200" w:lineRule="exact"/>
        <w:rPr>
          <w:rFonts w:ascii="Times New Roman" w:hAnsi="Times New Roman"/>
          <w:sz w:val="24"/>
          <w:szCs w:val="24"/>
        </w:rPr>
      </w:pPr>
    </w:p>
    <w:p w:rsidR="0044156B" w:rsidRDefault="0044156B" w14:paraId="6E1831B3" w14:textId="77777777">
      <w:pPr>
        <w:widowControl w:val="0"/>
        <w:autoSpaceDE w:val="0"/>
        <w:spacing w:after="0" w:line="200" w:lineRule="exact"/>
        <w:rPr>
          <w:rFonts w:ascii="Times New Roman" w:hAnsi="Times New Roman"/>
          <w:sz w:val="24"/>
          <w:szCs w:val="24"/>
        </w:rPr>
      </w:pPr>
    </w:p>
    <w:p w:rsidR="0044156B" w:rsidRDefault="0044156B" w14:paraId="54E11D2A" w14:textId="77777777">
      <w:pPr>
        <w:widowControl w:val="0"/>
        <w:autoSpaceDE w:val="0"/>
        <w:spacing w:after="0" w:line="200" w:lineRule="exact"/>
        <w:rPr>
          <w:rFonts w:ascii="Times New Roman" w:hAnsi="Times New Roman"/>
          <w:sz w:val="24"/>
          <w:szCs w:val="24"/>
        </w:rPr>
      </w:pPr>
    </w:p>
    <w:p w:rsidR="0044156B" w:rsidRDefault="0044156B" w14:paraId="31126E5D" w14:textId="77777777">
      <w:pPr>
        <w:widowControl w:val="0"/>
        <w:autoSpaceDE w:val="0"/>
        <w:spacing w:after="0" w:line="200" w:lineRule="exact"/>
        <w:rPr>
          <w:rFonts w:ascii="Times New Roman" w:hAnsi="Times New Roman"/>
          <w:sz w:val="24"/>
          <w:szCs w:val="24"/>
        </w:rPr>
      </w:pPr>
    </w:p>
    <w:p w:rsidR="0044156B" w:rsidRDefault="0044156B" w14:paraId="2DE403A5" w14:textId="77777777">
      <w:pPr>
        <w:widowControl w:val="0"/>
        <w:autoSpaceDE w:val="0"/>
        <w:spacing w:after="0" w:line="200" w:lineRule="exact"/>
        <w:rPr>
          <w:rFonts w:ascii="Times New Roman" w:hAnsi="Times New Roman"/>
          <w:sz w:val="24"/>
          <w:szCs w:val="24"/>
        </w:rPr>
      </w:pPr>
    </w:p>
    <w:p w:rsidR="0044156B" w:rsidRDefault="0044156B" w14:paraId="62431CDC" w14:textId="147C3049">
      <w:pPr>
        <w:widowControl w:val="0"/>
        <w:autoSpaceDE w:val="0"/>
        <w:spacing w:after="0" w:line="200" w:lineRule="exact"/>
        <w:rPr>
          <w:rFonts w:ascii="Times New Roman" w:hAnsi="Times New Roman"/>
          <w:sz w:val="24"/>
          <w:szCs w:val="24"/>
        </w:rPr>
      </w:pPr>
    </w:p>
    <w:p w:rsidR="00C45356" w:rsidRDefault="00C45356" w14:paraId="7B5509F4" w14:textId="086BD7A5">
      <w:pPr>
        <w:widowControl w:val="0"/>
        <w:autoSpaceDE w:val="0"/>
        <w:spacing w:after="0" w:line="200" w:lineRule="exact"/>
        <w:rPr>
          <w:rFonts w:ascii="Times New Roman" w:hAnsi="Times New Roman"/>
          <w:sz w:val="24"/>
          <w:szCs w:val="24"/>
        </w:rPr>
      </w:pPr>
    </w:p>
    <w:p w:rsidR="00C45356" w:rsidRDefault="00C45356" w14:paraId="2C3C8E1D" w14:textId="2A24B8B7">
      <w:pPr>
        <w:widowControl w:val="0"/>
        <w:autoSpaceDE w:val="0"/>
        <w:spacing w:after="0" w:line="200" w:lineRule="exact"/>
        <w:rPr>
          <w:rFonts w:ascii="Times New Roman" w:hAnsi="Times New Roman"/>
          <w:sz w:val="24"/>
          <w:szCs w:val="24"/>
        </w:rPr>
      </w:pPr>
    </w:p>
    <w:p w:rsidR="00C45356" w:rsidRDefault="00C45356" w14:paraId="5DCF1793" w14:textId="6CC84D19">
      <w:pPr>
        <w:widowControl w:val="0"/>
        <w:autoSpaceDE w:val="0"/>
        <w:spacing w:after="0" w:line="200" w:lineRule="exact"/>
        <w:rPr>
          <w:rFonts w:ascii="Times New Roman" w:hAnsi="Times New Roman"/>
          <w:sz w:val="24"/>
          <w:szCs w:val="24"/>
        </w:rPr>
      </w:pPr>
    </w:p>
    <w:p w:rsidR="00C45356" w:rsidRDefault="00C45356" w14:paraId="5B42AB18" w14:textId="27AAB108">
      <w:pPr>
        <w:widowControl w:val="0"/>
        <w:autoSpaceDE w:val="0"/>
        <w:spacing w:after="0" w:line="200" w:lineRule="exact"/>
        <w:rPr>
          <w:rFonts w:ascii="Times New Roman" w:hAnsi="Times New Roman"/>
          <w:sz w:val="24"/>
          <w:szCs w:val="24"/>
        </w:rPr>
      </w:pPr>
    </w:p>
    <w:p w:rsidR="00C45356" w:rsidRDefault="00C45356" w14:paraId="5A56364E" w14:textId="6467046C">
      <w:pPr>
        <w:widowControl w:val="0"/>
        <w:autoSpaceDE w:val="0"/>
        <w:spacing w:after="0" w:line="200" w:lineRule="exact"/>
        <w:rPr>
          <w:rFonts w:ascii="Times New Roman" w:hAnsi="Times New Roman"/>
          <w:sz w:val="24"/>
          <w:szCs w:val="24"/>
        </w:rPr>
      </w:pPr>
    </w:p>
    <w:p w:rsidR="00C45356" w:rsidRDefault="00C45356" w14:paraId="5F217F2B" w14:textId="23188FF5">
      <w:pPr>
        <w:widowControl w:val="0"/>
        <w:autoSpaceDE w:val="0"/>
        <w:spacing w:after="0" w:line="200" w:lineRule="exact"/>
        <w:rPr>
          <w:rFonts w:ascii="Times New Roman" w:hAnsi="Times New Roman"/>
          <w:sz w:val="24"/>
          <w:szCs w:val="24"/>
        </w:rPr>
      </w:pPr>
    </w:p>
    <w:p w:rsidR="00C45356" w:rsidRDefault="00C45356" w14:paraId="00575CBC" w14:textId="328D4AA6">
      <w:pPr>
        <w:widowControl w:val="0"/>
        <w:autoSpaceDE w:val="0"/>
        <w:spacing w:after="0" w:line="200" w:lineRule="exact"/>
        <w:rPr>
          <w:rFonts w:ascii="Times New Roman" w:hAnsi="Times New Roman"/>
          <w:sz w:val="24"/>
          <w:szCs w:val="24"/>
        </w:rPr>
      </w:pPr>
    </w:p>
    <w:p w:rsidR="00C45356" w:rsidRDefault="00C45356" w14:paraId="71759E8A" w14:textId="4850135C">
      <w:pPr>
        <w:widowControl w:val="0"/>
        <w:autoSpaceDE w:val="0"/>
        <w:spacing w:after="0" w:line="200" w:lineRule="exact"/>
        <w:rPr>
          <w:rFonts w:ascii="Times New Roman" w:hAnsi="Times New Roman"/>
          <w:sz w:val="24"/>
          <w:szCs w:val="24"/>
        </w:rPr>
      </w:pPr>
    </w:p>
    <w:p w:rsidR="00C45356" w:rsidRDefault="00C45356" w14:paraId="43039ABF" w14:textId="7C54618E">
      <w:pPr>
        <w:widowControl w:val="0"/>
        <w:autoSpaceDE w:val="0"/>
        <w:spacing w:after="0" w:line="200" w:lineRule="exact"/>
        <w:rPr>
          <w:rFonts w:ascii="Times New Roman" w:hAnsi="Times New Roman"/>
          <w:sz w:val="24"/>
          <w:szCs w:val="24"/>
        </w:rPr>
      </w:pPr>
    </w:p>
    <w:p w:rsidR="00C45356" w:rsidRDefault="00C45356" w14:paraId="4C2F926D" w14:textId="58113397">
      <w:pPr>
        <w:widowControl w:val="0"/>
        <w:autoSpaceDE w:val="0"/>
        <w:spacing w:after="0" w:line="200" w:lineRule="exact"/>
        <w:rPr>
          <w:rFonts w:ascii="Times New Roman" w:hAnsi="Times New Roman"/>
          <w:sz w:val="24"/>
          <w:szCs w:val="24"/>
        </w:rPr>
      </w:pPr>
    </w:p>
    <w:p w:rsidR="00C45356" w:rsidRDefault="00C45356" w14:paraId="26F51973" w14:textId="77777777">
      <w:pPr>
        <w:widowControl w:val="0"/>
        <w:autoSpaceDE w:val="0"/>
        <w:spacing w:after="0" w:line="200" w:lineRule="exact"/>
        <w:rPr>
          <w:rFonts w:ascii="Times New Roman" w:hAnsi="Times New Roman"/>
          <w:sz w:val="24"/>
          <w:szCs w:val="24"/>
        </w:rPr>
      </w:pPr>
    </w:p>
    <w:p w:rsidR="00C45356" w:rsidRDefault="00C45356" w14:paraId="744A608D" w14:textId="77777777">
      <w:pPr>
        <w:widowControl w:val="0"/>
        <w:autoSpaceDE w:val="0"/>
        <w:spacing w:after="0" w:line="200" w:lineRule="exact"/>
        <w:rPr>
          <w:rFonts w:ascii="Times New Roman" w:hAnsi="Times New Roman"/>
          <w:sz w:val="24"/>
          <w:szCs w:val="24"/>
        </w:rPr>
      </w:pPr>
    </w:p>
    <w:p w:rsidR="0044156B" w:rsidRDefault="0044156B" w14:paraId="49E398E2" w14:textId="77777777">
      <w:pPr>
        <w:widowControl w:val="0"/>
        <w:autoSpaceDE w:val="0"/>
        <w:spacing w:after="0" w:line="225" w:lineRule="exact"/>
        <w:rPr>
          <w:rFonts w:ascii="Times New Roman" w:hAnsi="Times New Roman"/>
          <w:sz w:val="24"/>
          <w:szCs w:val="24"/>
        </w:rPr>
      </w:pPr>
    </w:p>
    <w:p w:rsidR="0044156B" w:rsidRDefault="0044156B" w14:paraId="295A0827" w14:textId="0C1637E7">
      <w:pPr>
        <w:widowControl w:val="0"/>
        <w:tabs>
          <w:tab w:val="left" w:pos="5020"/>
        </w:tabs>
        <w:autoSpaceDE w:val="0"/>
        <w:spacing w:after="0" w:line="240" w:lineRule="auto"/>
      </w:pPr>
      <w:r w:rsidRPr="12510616">
        <w:rPr>
          <w:rFonts w:ascii="Arial" w:hAnsi="Arial" w:cs="Arial"/>
          <w:b/>
          <w:bCs/>
        </w:rPr>
        <w:t>DEKANI I FAKULTETIT</w:t>
      </w:r>
      <w:r>
        <w:tab/>
      </w:r>
      <w:r w:rsidRPr="12510616">
        <w:rPr>
          <w:rFonts w:ascii="Arial" w:hAnsi="Arial" w:cs="Arial"/>
          <w:b/>
          <w:bCs/>
        </w:rPr>
        <w:t>Prof.</w:t>
      </w:r>
      <w:r w:rsidRPr="12510616" w:rsidR="00B83A6A">
        <w:rPr>
          <w:rFonts w:ascii="Arial" w:hAnsi="Arial" w:cs="Arial"/>
          <w:b/>
          <w:bCs/>
        </w:rPr>
        <w:t xml:space="preserve"> </w:t>
      </w:r>
      <w:proofErr w:type="spellStart"/>
      <w:r w:rsidRPr="12510616" w:rsidR="613C9A4F">
        <w:rPr>
          <w:rFonts w:ascii="Arial" w:hAnsi="Arial" w:cs="Arial"/>
          <w:b/>
          <w:bCs/>
        </w:rPr>
        <w:t>Asoc</w:t>
      </w:r>
      <w:proofErr w:type="spellEnd"/>
      <w:r w:rsidRPr="12510616" w:rsidR="613C9A4F">
        <w:rPr>
          <w:rFonts w:ascii="Arial" w:hAnsi="Arial" w:cs="Arial"/>
          <w:b/>
          <w:bCs/>
        </w:rPr>
        <w:t xml:space="preserve">. </w:t>
      </w:r>
      <w:r w:rsidRPr="12510616">
        <w:rPr>
          <w:rFonts w:ascii="Arial" w:hAnsi="Arial" w:cs="Arial"/>
          <w:b/>
          <w:bCs/>
        </w:rPr>
        <w:t xml:space="preserve">Dr. </w:t>
      </w:r>
      <w:proofErr w:type="spellStart"/>
      <w:r w:rsidRPr="12510616" w:rsidR="37169CC1">
        <w:rPr>
          <w:rFonts w:ascii="Arial" w:hAnsi="Arial" w:cs="Arial"/>
          <w:b/>
          <w:bCs/>
        </w:rPr>
        <w:t>Ligor</w:t>
      </w:r>
      <w:proofErr w:type="spellEnd"/>
      <w:r w:rsidRPr="12510616" w:rsidR="37169CC1">
        <w:rPr>
          <w:rFonts w:ascii="Arial" w:hAnsi="Arial" w:cs="Arial"/>
          <w:b/>
          <w:bCs/>
        </w:rPr>
        <w:t xml:space="preserve"> NIKOLLA</w:t>
      </w:r>
    </w:p>
    <w:p w:rsidR="0044156B" w:rsidRDefault="0044156B" w14:paraId="16287F21" w14:textId="77777777">
      <w:pPr>
        <w:widowControl w:val="0"/>
        <w:autoSpaceDE w:val="0"/>
        <w:spacing w:after="0" w:line="239" w:lineRule="exact"/>
        <w:rPr>
          <w:rFonts w:ascii="Times New Roman" w:hAnsi="Times New Roman"/>
          <w:sz w:val="24"/>
          <w:szCs w:val="24"/>
        </w:rPr>
      </w:pPr>
    </w:p>
    <w:p w:rsidR="0044156B" w:rsidRDefault="0044156B" w14:paraId="0879620A" w14:textId="51084662">
      <w:pPr>
        <w:widowControl w:val="0"/>
        <w:tabs>
          <w:tab w:val="left" w:pos="5020"/>
        </w:tabs>
        <w:autoSpaceDE w:val="0"/>
        <w:spacing w:after="0" w:line="240" w:lineRule="auto"/>
      </w:pPr>
      <w:r w:rsidRPr="12510616">
        <w:rPr>
          <w:rFonts w:ascii="Arial" w:hAnsi="Arial" w:cs="Arial"/>
          <w:b/>
          <w:bCs/>
        </w:rPr>
        <w:t>PËRGJEGJËSI DEPARTAMENTIT</w:t>
      </w:r>
      <w:r>
        <w:tab/>
      </w:r>
      <w:r w:rsidRPr="12510616">
        <w:rPr>
          <w:rFonts w:ascii="Arial" w:hAnsi="Arial" w:cs="Arial"/>
          <w:b/>
          <w:bCs/>
          <w:sz w:val="21"/>
          <w:szCs w:val="21"/>
        </w:rPr>
        <w:t xml:space="preserve">Dr. </w:t>
      </w:r>
      <w:r w:rsidRPr="12510616" w:rsidR="2D832E4B">
        <w:rPr>
          <w:rFonts w:ascii="Arial" w:hAnsi="Arial" w:cs="Arial"/>
          <w:b/>
          <w:bCs/>
          <w:sz w:val="21"/>
          <w:szCs w:val="21"/>
        </w:rPr>
        <w:t>Elton DOMNORI</w:t>
      </w:r>
    </w:p>
    <w:p w:rsidR="0044156B" w:rsidRDefault="0044156B" w14:paraId="5BE93A62" w14:textId="77777777">
      <w:pPr>
        <w:widowControl w:val="0"/>
        <w:autoSpaceDE w:val="0"/>
        <w:spacing w:after="0" w:line="237" w:lineRule="exact"/>
        <w:rPr>
          <w:rFonts w:ascii="Times New Roman" w:hAnsi="Times New Roman"/>
          <w:sz w:val="24"/>
          <w:szCs w:val="24"/>
        </w:rPr>
      </w:pPr>
    </w:p>
    <w:p w:rsidR="0044156B" w:rsidP="12510616" w:rsidRDefault="0044156B" w14:paraId="62D481D8" w14:textId="48ADBCE3">
      <w:pPr>
        <w:widowControl w:val="0"/>
        <w:tabs>
          <w:tab w:val="left" w:pos="4540"/>
        </w:tabs>
        <w:autoSpaceDE w:val="0"/>
        <w:spacing w:after="0" w:line="240" w:lineRule="auto"/>
        <w:rPr>
          <w:rFonts w:ascii="Arial" w:hAnsi="Arial" w:cs="Arial"/>
          <w:b/>
          <w:bCs/>
        </w:rPr>
      </w:pPr>
      <w:r w:rsidRPr="12510616">
        <w:rPr>
          <w:rFonts w:ascii="Arial" w:hAnsi="Arial" w:cs="Arial"/>
          <w:b/>
          <w:bCs/>
        </w:rPr>
        <w:t>UDHËHEQËSI</w:t>
      </w:r>
      <w:r>
        <w:tab/>
      </w:r>
      <w:r>
        <w:tab/>
      </w:r>
      <w:r w:rsidRPr="12510616" w:rsidR="57C1AA86">
        <w:rPr>
          <w:rFonts w:ascii="Arial" w:hAnsi="Arial"/>
          <w:b/>
          <w:bCs/>
        </w:rPr>
        <w:t>&lt;</w:t>
      </w:r>
      <w:proofErr w:type="spellStart"/>
      <w:r w:rsidRPr="12510616" w:rsidR="57C1AA86">
        <w:rPr>
          <w:rFonts w:ascii="Arial" w:hAnsi="Arial"/>
          <w:b/>
          <w:bCs/>
        </w:rPr>
        <w:t>Emri</w:t>
      </w:r>
      <w:proofErr w:type="spellEnd"/>
      <w:r w:rsidRPr="12510616" w:rsidR="57C1AA86">
        <w:rPr>
          <w:rFonts w:ascii="Arial" w:hAnsi="Arial"/>
          <w:b/>
          <w:bCs/>
        </w:rPr>
        <w:t xml:space="preserve"> </w:t>
      </w:r>
      <w:proofErr w:type="spellStart"/>
      <w:r w:rsidRPr="12510616" w:rsidR="57C1AA86">
        <w:rPr>
          <w:rFonts w:ascii="Arial" w:hAnsi="Arial"/>
          <w:b/>
          <w:bCs/>
        </w:rPr>
        <w:t>i</w:t>
      </w:r>
      <w:proofErr w:type="spellEnd"/>
      <w:r w:rsidRPr="12510616" w:rsidR="57C1AA86">
        <w:rPr>
          <w:rFonts w:ascii="Arial" w:hAnsi="Arial"/>
          <w:b/>
          <w:bCs/>
        </w:rPr>
        <w:t xml:space="preserve"> </w:t>
      </w:r>
      <w:proofErr w:type="spellStart"/>
      <w:r w:rsidRPr="12510616" w:rsidR="57C1AA86">
        <w:rPr>
          <w:rFonts w:ascii="Arial" w:hAnsi="Arial"/>
          <w:b/>
          <w:bCs/>
        </w:rPr>
        <w:t>udhëheqësit</w:t>
      </w:r>
      <w:proofErr w:type="spellEnd"/>
      <w:r w:rsidRPr="12510616" w:rsidR="57C1AA86">
        <w:rPr>
          <w:rFonts w:ascii="Arial" w:hAnsi="Arial"/>
          <w:b/>
          <w:bCs/>
        </w:rPr>
        <w:t>&gt;</w:t>
      </w:r>
    </w:p>
    <w:p w:rsidR="0044156B" w:rsidRDefault="0044156B" w14:paraId="384BA73E" w14:textId="77777777">
      <w:pPr>
        <w:widowControl w:val="0"/>
        <w:autoSpaceDE w:val="0"/>
        <w:spacing w:after="0" w:line="239" w:lineRule="exact"/>
        <w:rPr>
          <w:rFonts w:ascii="Times New Roman" w:hAnsi="Times New Roman"/>
          <w:sz w:val="24"/>
          <w:szCs w:val="24"/>
        </w:rPr>
      </w:pPr>
    </w:p>
    <w:p w:rsidR="0044156B" w:rsidRDefault="0044156B" w14:paraId="1400991E" w14:textId="77777777">
      <w:pPr>
        <w:widowControl w:val="0"/>
        <w:tabs>
          <w:tab w:val="left" w:pos="4580"/>
        </w:tabs>
        <w:autoSpaceDE w:val="0"/>
        <w:spacing w:after="0" w:line="240" w:lineRule="auto"/>
      </w:pPr>
      <w:r>
        <w:rPr>
          <w:rFonts w:ascii="Arial" w:hAnsi="Arial" w:cs="Arial"/>
          <w:b/>
          <w:bCs/>
        </w:rPr>
        <w:t>DIPLOMANTI</w:t>
      </w:r>
      <w:r>
        <w:rPr>
          <w:rFonts w:ascii="Times New Roman" w:hAnsi="Times New Roman"/>
        </w:rPr>
        <w:tab/>
      </w:r>
      <w:r>
        <w:rPr>
          <w:rFonts w:ascii="Times New Roman" w:hAnsi="Times New Roman"/>
        </w:rPr>
        <w:tab/>
      </w:r>
      <w:r w:rsidR="00B83A6A">
        <w:rPr>
          <w:rFonts w:ascii="Arial" w:hAnsi="Arial"/>
          <w:b/>
          <w:bCs/>
        </w:rPr>
        <w:t>&lt;</w:t>
      </w:r>
      <w:proofErr w:type="spellStart"/>
      <w:r w:rsidR="00B83A6A">
        <w:rPr>
          <w:rFonts w:ascii="Arial" w:hAnsi="Arial"/>
          <w:b/>
          <w:bCs/>
        </w:rPr>
        <w:t>Emri</w:t>
      </w:r>
      <w:proofErr w:type="spellEnd"/>
      <w:r w:rsidR="00B83A6A">
        <w:rPr>
          <w:rFonts w:ascii="Arial" w:hAnsi="Arial"/>
          <w:b/>
          <w:bCs/>
        </w:rPr>
        <w:t xml:space="preserve"> </w:t>
      </w:r>
      <w:proofErr w:type="spellStart"/>
      <w:r w:rsidR="00B83A6A">
        <w:rPr>
          <w:rFonts w:ascii="Arial" w:hAnsi="Arial"/>
          <w:b/>
          <w:bCs/>
        </w:rPr>
        <w:t>i</w:t>
      </w:r>
      <w:proofErr w:type="spellEnd"/>
      <w:r w:rsidR="00B83A6A">
        <w:rPr>
          <w:rFonts w:ascii="Arial" w:hAnsi="Arial"/>
          <w:b/>
          <w:bCs/>
        </w:rPr>
        <w:t xml:space="preserve"> </w:t>
      </w:r>
      <w:proofErr w:type="spellStart"/>
      <w:r w:rsidR="00B83A6A">
        <w:rPr>
          <w:rFonts w:ascii="Arial" w:hAnsi="Arial"/>
          <w:b/>
          <w:bCs/>
        </w:rPr>
        <w:t>studentit</w:t>
      </w:r>
      <w:proofErr w:type="spellEnd"/>
      <w:r w:rsidR="00B83A6A">
        <w:rPr>
          <w:rFonts w:ascii="Arial" w:hAnsi="Arial"/>
          <w:b/>
          <w:bCs/>
        </w:rPr>
        <w:t>&gt;</w:t>
      </w:r>
    </w:p>
    <w:p w:rsidR="0044156B" w:rsidRDefault="0044156B" w14:paraId="7D34F5C7" w14:textId="77777777">
      <w:pPr>
        <w:widowControl w:val="0"/>
        <w:autoSpaceDE w:val="0"/>
        <w:spacing w:after="0" w:line="200" w:lineRule="exact"/>
        <w:rPr>
          <w:rFonts w:ascii="Times New Roman" w:hAnsi="Times New Roman"/>
          <w:sz w:val="24"/>
          <w:szCs w:val="24"/>
        </w:rPr>
      </w:pPr>
    </w:p>
    <w:p w:rsidR="0044156B" w:rsidRDefault="0044156B" w14:paraId="0B4020A7" w14:textId="77777777">
      <w:pPr>
        <w:widowControl w:val="0"/>
        <w:autoSpaceDE w:val="0"/>
        <w:spacing w:after="0" w:line="200" w:lineRule="exact"/>
        <w:rPr>
          <w:rFonts w:ascii="Times New Roman" w:hAnsi="Times New Roman"/>
          <w:sz w:val="24"/>
          <w:szCs w:val="24"/>
        </w:rPr>
      </w:pPr>
    </w:p>
    <w:p w:rsidR="00C45356" w:rsidRDefault="00C45356" w14:paraId="0265BFD0" w14:textId="77777777">
      <w:pPr>
        <w:widowControl w:val="0"/>
        <w:autoSpaceDE w:val="0"/>
        <w:spacing w:after="0" w:line="329" w:lineRule="exact"/>
        <w:rPr>
          <w:rFonts w:ascii="Times New Roman" w:hAnsi="Times New Roman"/>
          <w:sz w:val="24"/>
          <w:szCs w:val="24"/>
        </w:rPr>
      </w:pPr>
    </w:p>
    <w:p w:rsidR="0044156B" w:rsidRDefault="0044156B" w14:paraId="5DA6F273" w14:textId="77777777">
      <w:pPr>
        <w:widowControl w:val="0"/>
        <w:autoSpaceDE w:val="0"/>
        <w:spacing w:after="0" w:line="240" w:lineRule="auto"/>
        <w:ind w:left="4000"/>
        <w:sectPr w:rsidR="0044156B">
          <w:headerReference w:type="default" r:id="rId17"/>
          <w:footerReference w:type="default" r:id="rId18"/>
          <w:headerReference w:type="first" r:id="rId19"/>
          <w:pgSz w:w="12240" w:h="15840" w:orient="portrait"/>
          <w:pgMar w:top="1992" w:right="1520" w:bottom="1440" w:left="1440" w:header="1440" w:footer="720" w:gutter="0"/>
          <w:cols w:space="720"/>
          <w:docGrid w:linePitch="360"/>
        </w:sectPr>
      </w:pPr>
      <w:r>
        <w:rPr>
          <w:rFonts w:ascii="Arial" w:hAnsi="Arial" w:cs="Arial"/>
          <w:b/>
          <w:bCs/>
        </w:rPr>
        <w:t xml:space="preserve">TIRANË </w:t>
      </w:r>
      <w:r w:rsidR="00B83A6A">
        <w:rPr>
          <w:rFonts w:ascii="Arial" w:hAnsi="Arial" w:cs="Arial"/>
          <w:b/>
          <w:bCs/>
        </w:rPr>
        <w:t>&lt;</w:t>
      </w:r>
      <w:proofErr w:type="spellStart"/>
      <w:r w:rsidR="00B83A6A">
        <w:rPr>
          <w:rFonts w:ascii="Arial" w:hAnsi="Arial" w:cs="Arial"/>
          <w:b/>
          <w:bCs/>
        </w:rPr>
        <w:t>viti</w:t>
      </w:r>
      <w:proofErr w:type="spellEnd"/>
      <w:r w:rsidR="00B83A6A">
        <w:rPr>
          <w:rFonts w:ascii="Arial" w:hAnsi="Arial" w:cs="Arial"/>
          <w:b/>
          <w:bCs/>
        </w:rPr>
        <w:t>&gt;</w:t>
      </w:r>
    </w:p>
    <w:p w:rsidR="58160FF8" w:rsidP="00A8131B" w:rsidRDefault="58160FF8" w14:paraId="0E7D7D8F" w14:textId="3568B7B2">
      <w:pPr>
        <w:widowControl w:val="0"/>
        <w:spacing w:after="0" w:line="240" w:lineRule="exact"/>
        <w:jc w:val="center"/>
        <w:rPr>
          <w:rFonts w:ascii="Times New Roman" w:hAnsi="Times New Roman"/>
          <w:b/>
          <w:bCs/>
          <w:sz w:val="28"/>
          <w:szCs w:val="28"/>
        </w:rPr>
      </w:pPr>
      <w:proofErr w:type="spellStart"/>
      <w:r w:rsidRPr="00A8131B">
        <w:rPr>
          <w:rFonts w:ascii="Times New Roman" w:hAnsi="Times New Roman"/>
          <w:b/>
          <w:bCs/>
          <w:sz w:val="28"/>
          <w:szCs w:val="28"/>
        </w:rPr>
        <w:t>Deklaratë</w:t>
      </w:r>
      <w:proofErr w:type="spellEnd"/>
      <w:r w:rsidRPr="00A8131B">
        <w:rPr>
          <w:rFonts w:ascii="Times New Roman" w:hAnsi="Times New Roman"/>
          <w:b/>
          <w:bCs/>
          <w:sz w:val="28"/>
          <w:szCs w:val="28"/>
        </w:rPr>
        <w:t xml:space="preserve"> </w:t>
      </w:r>
      <w:proofErr w:type="spellStart"/>
      <w:r w:rsidRPr="00A8131B">
        <w:rPr>
          <w:rFonts w:ascii="Times New Roman" w:hAnsi="Times New Roman"/>
          <w:b/>
          <w:bCs/>
          <w:sz w:val="28"/>
          <w:szCs w:val="28"/>
        </w:rPr>
        <w:t>autenticteti</w:t>
      </w:r>
      <w:proofErr w:type="spellEnd"/>
      <w:r w:rsidRPr="00A8131B">
        <w:rPr>
          <w:rFonts w:ascii="Times New Roman" w:hAnsi="Times New Roman"/>
          <w:b/>
          <w:bCs/>
          <w:sz w:val="28"/>
          <w:szCs w:val="28"/>
        </w:rPr>
        <w:t xml:space="preserve"> </w:t>
      </w:r>
    </w:p>
    <w:p w:rsidR="00A8131B" w:rsidP="00A8131B" w:rsidRDefault="00A8131B" w14:paraId="6F03C502" w14:textId="31FF166D">
      <w:pPr>
        <w:widowControl w:val="0"/>
        <w:spacing w:after="0" w:line="240" w:lineRule="exact"/>
        <w:ind w:firstLine="720"/>
        <w:jc w:val="both"/>
        <w:rPr>
          <w:rFonts w:ascii="Times New Roman" w:hAnsi="Times New Roman"/>
        </w:rPr>
      </w:pPr>
    </w:p>
    <w:p w:rsidR="00A8131B" w:rsidP="00A8131B" w:rsidRDefault="00A8131B" w14:paraId="41E8CB7D" w14:textId="06BED95B">
      <w:pPr>
        <w:widowControl w:val="0"/>
        <w:spacing w:after="0" w:line="240" w:lineRule="exact"/>
        <w:ind w:firstLine="720"/>
        <w:jc w:val="both"/>
        <w:rPr>
          <w:rFonts w:ascii="Times New Roman" w:hAnsi="Times New Roman"/>
        </w:rPr>
      </w:pPr>
    </w:p>
    <w:p w:rsidR="252EEA8F" w:rsidP="00A8131B" w:rsidRDefault="252EEA8F" w14:paraId="5E88211E" w14:textId="14A5A5D3">
      <w:pPr>
        <w:widowControl w:val="0"/>
        <w:spacing w:after="0" w:line="240" w:lineRule="exact"/>
        <w:ind w:firstLine="720"/>
        <w:jc w:val="both"/>
        <w:rPr>
          <w:rFonts w:ascii="Times New Roman" w:hAnsi="Times New Roman"/>
        </w:rPr>
      </w:pPr>
      <w:proofErr w:type="spellStart"/>
      <w:r w:rsidRPr="00A8131B">
        <w:rPr>
          <w:rFonts w:ascii="Times New Roman" w:hAnsi="Times New Roman"/>
        </w:rPr>
        <w:t>Unë</w:t>
      </w:r>
      <w:proofErr w:type="spellEnd"/>
      <w:r w:rsidRPr="00A8131B">
        <w:rPr>
          <w:rFonts w:ascii="Times New Roman" w:hAnsi="Times New Roman"/>
        </w:rPr>
        <w:t xml:space="preserve"> </w:t>
      </w:r>
      <w:proofErr w:type="spellStart"/>
      <w:r w:rsidRPr="00A8131B">
        <w:rPr>
          <w:rFonts w:ascii="Times New Roman" w:hAnsi="Times New Roman"/>
        </w:rPr>
        <w:t>i</w:t>
      </w:r>
      <w:proofErr w:type="spellEnd"/>
      <w:r w:rsidRPr="00A8131B">
        <w:rPr>
          <w:rFonts w:ascii="Times New Roman" w:hAnsi="Times New Roman"/>
        </w:rPr>
        <w:t xml:space="preserve">/e </w:t>
      </w:r>
      <w:proofErr w:type="spellStart"/>
      <w:r w:rsidRPr="00A8131B">
        <w:rPr>
          <w:rFonts w:ascii="Times New Roman" w:hAnsi="Times New Roman"/>
        </w:rPr>
        <w:t>nënshkruari</w:t>
      </w:r>
      <w:proofErr w:type="spellEnd"/>
      <w:r w:rsidRPr="00A8131B">
        <w:rPr>
          <w:rFonts w:ascii="Times New Roman" w:hAnsi="Times New Roman"/>
        </w:rPr>
        <w:t xml:space="preserve">/ja ____________________ </w:t>
      </w:r>
      <w:proofErr w:type="spellStart"/>
      <w:r w:rsidRPr="00A8131B">
        <w:rPr>
          <w:rFonts w:ascii="Times New Roman" w:hAnsi="Times New Roman"/>
        </w:rPr>
        <w:t>d</w:t>
      </w:r>
      <w:r w:rsidRPr="00A8131B" w:rsidR="6BF67097">
        <w:rPr>
          <w:rFonts w:ascii="Times New Roman" w:hAnsi="Times New Roman"/>
        </w:rPr>
        <w:t>eklaroj</w:t>
      </w:r>
      <w:proofErr w:type="spellEnd"/>
      <w:r w:rsidRPr="00A8131B" w:rsidR="6BF67097">
        <w:rPr>
          <w:rFonts w:ascii="Times New Roman" w:hAnsi="Times New Roman"/>
        </w:rPr>
        <w:t xml:space="preserve"> se </w:t>
      </w:r>
      <w:proofErr w:type="spellStart"/>
      <w:r w:rsidRPr="00A8131B" w:rsidR="6BF67097">
        <w:rPr>
          <w:rFonts w:ascii="Times New Roman" w:hAnsi="Times New Roman"/>
        </w:rPr>
        <w:t>këtë</w:t>
      </w:r>
      <w:proofErr w:type="spellEnd"/>
      <w:r w:rsidRPr="00A8131B" w:rsidR="6BF67097">
        <w:rPr>
          <w:rFonts w:ascii="Times New Roman" w:hAnsi="Times New Roman"/>
        </w:rPr>
        <w:t xml:space="preserve"> </w:t>
      </w:r>
      <w:proofErr w:type="spellStart"/>
      <w:r w:rsidRPr="00A8131B" w:rsidR="6BF67097">
        <w:rPr>
          <w:rFonts w:ascii="Times New Roman" w:hAnsi="Times New Roman"/>
        </w:rPr>
        <w:t>tezë</w:t>
      </w:r>
      <w:proofErr w:type="spellEnd"/>
      <w:r w:rsidRPr="00A8131B" w:rsidR="6BF67097">
        <w:rPr>
          <w:rFonts w:ascii="Times New Roman" w:hAnsi="Times New Roman"/>
        </w:rPr>
        <w:t xml:space="preserve"> e </w:t>
      </w:r>
      <w:proofErr w:type="spellStart"/>
      <w:r w:rsidRPr="00A8131B" w:rsidR="6BF67097">
        <w:rPr>
          <w:rFonts w:ascii="Times New Roman" w:hAnsi="Times New Roman"/>
        </w:rPr>
        <w:t>kam</w:t>
      </w:r>
      <w:proofErr w:type="spellEnd"/>
      <w:r w:rsidRPr="00A8131B" w:rsidR="6BF67097">
        <w:rPr>
          <w:rFonts w:ascii="Times New Roman" w:hAnsi="Times New Roman"/>
        </w:rPr>
        <w:t xml:space="preserve"> </w:t>
      </w:r>
      <w:proofErr w:type="spellStart"/>
      <w:r w:rsidRPr="00A8131B" w:rsidR="6BF67097">
        <w:rPr>
          <w:rFonts w:ascii="Times New Roman" w:hAnsi="Times New Roman"/>
        </w:rPr>
        <w:t>shkruar</w:t>
      </w:r>
      <w:proofErr w:type="spellEnd"/>
      <w:r w:rsidRPr="00A8131B" w:rsidR="6BF67097">
        <w:rPr>
          <w:rFonts w:ascii="Times New Roman" w:hAnsi="Times New Roman"/>
        </w:rPr>
        <w:t xml:space="preserve"> </w:t>
      </w:r>
      <w:proofErr w:type="spellStart"/>
      <w:r w:rsidRPr="00A8131B" w:rsidR="6BF67097">
        <w:rPr>
          <w:rFonts w:ascii="Times New Roman" w:hAnsi="Times New Roman"/>
        </w:rPr>
        <w:t>vetë</w:t>
      </w:r>
      <w:proofErr w:type="spellEnd"/>
      <w:r w:rsidRPr="00A8131B" w:rsidR="6BF67097">
        <w:rPr>
          <w:rFonts w:ascii="Times New Roman" w:hAnsi="Times New Roman"/>
        </w:rPr>
        <w:t xml:space="preserve"> </w:t>
      </w:r>
      <w:proofErr w:type="spellStart"/>
      <w:r w:rsidRPr="00A8131B" w:rsidR="6BF67097">
        <w:rPr>
          <w:rFonts w:ascii="Times New Roman" w:hAnsi="Times New Roman"/>
        </w:rPr>
        <w:t>dhe</w:t>
      </w:r>
      <w:proofErr w:type="spellEnd"/>
      <w:r w:rsidRPr="00A8131B" w:rsidR="6BF67097">
        <w:rPr>
          <w:rFonts w:ascii="Times New Roman" w:hAnsi="Times New Roman"/>
        </w:rPr>
        <w:t xml:space="preserve"> </w:t>
      </w:r>
      <w:proofErr w:type="spellStart"/>
      <w:r w:rsidRPr="00A8131B" w:rsidR="6BF67097">
        <w:rPr>
          <w:rFonts w:ascii="Times New Roman" w:hAnsi="Times New Roman"/>
        </w:rPr>
        <w:t>nuk</w:t>
      </w:r>
      <w:proofErr w:type="spellEnd"/>
      <w:r w:rsidRPr="00A8131B" w:rsidR="6BF67097">
        <w:rPr>
          <w:rFonts w:ascii="Times New Roman" w:hAnsi="Times New Roman"/>
        </w:rPr>
        <w:t xml:space="preserve"> </w:t>
      </w:r>
      <w:proofErr w:type="spellStart"/>
      <w:r w:rsidRPr="00A8131B" w:rsidR="6BF67097">
        <w:rPr>
          <w:rFonts w:ascii="Times New Roman" w:hAnsi="Times New Roman"/>
        </w:rPr>
        <w:t>kam</w:t>
      </w:r>
      <w:proofErr w:type="spellEnd"/>
      <w:r w:rsidRPr="00A8131B" w:rsidR="6BF67097">
        <w:rPr>
          <w:rFonts w:ascii="Times New Roman" w:hAnsi="Times New Roman"/>
        </w:rPr>
        <w:t xml:space="preserve"> </w:t>
      </w:r>
      <w:proofErr w:type="spellStart"/>
      <w:r w:rsidRPr="00A8131B" w:rsidR="6BF67097">
        <w:rPr>
          <w:rFonts w:ascii="Times New Roman" w:hAnsi="Times New Roman"/>
        </w:rPr>
        <w:t>përdorur</w:t>
      </w:r>
      <w:proofErr w:type="spellEnd"/>
      <w:r w:rsidRPr="00A8131B" w:rsidR="6BF67097">
        <w:rPr>
          <w:rFonts w:ascii="Times New Roman" w:hAnsi="Times New Roman"/>
        </w:rPr>
        <w:t xml:space="preserve"> </w:t>
      </w:r>
      <w:proofErr w:type="spellStart"/>
      <w:r w:rsidRPr="00A8131B" w:rsidR="6BF67097">
        <w:rPr>
          <w:rFonts w:ascii="Times New Roman" w:hAnsi="Times New Roman"/>
        </w:rPr>
        <w:t>asnjë</w:t>
      </w:r>
      <w:proofErr w:type="spellEnd"/>
      <w:r w:rsidRPr="00A8131B" w:rsidR="6BF67097">
        <w:rPr>
          <w:rFonts w:ascii="Times New Roman" w:hAnsi="Times New Roman"/>
        </w:rPr>
        <w:t xml:space="preserve"> </w:t>
      </w:r>
      <w:proofErr w:type="spellStart"/>
      <w:r w:rsidRPr="00A8131B" w:rsidR="6BF67097">
        <w:rPr>
          <w:rFonts w:ascii="Times New Roman" w:hAnsi="Times New Roman"/>
        </w:rPr>
        <w:t>burim</w:t>
      </w:r>
      <w:proofErr w:type="spellEnd"/>
      <w:r w:rsidRPr="00A8131B" w:rsidR="6BF67097">
        <w:rPr>
          <w:rFonts w:ascii="Times New Roman" w:hAnsi="Times New Roman"/>
        </w:rPr>
        <w:t xml:space="preserve"> </w:t>
      </w:r>
      <w:proofErr w:type="spellStart"/>
      <w:r w:rsidRPr="00A8131B" w:rsidR="6BF67097">
        <w:rPr>
          <w:rFonts w:ascii="Times New Roman" w:hAnsi="Times New Roman"/>
        </w:rPr>
        <w:t>apo</w:t>
      </w:r>
      <w:proofErr w:type="spellEnd"/>
      <w:r w:rsidRPr="00A8131B" w:rsidR="6BF67097">
        <w:rPr>
          <w:rFonts w:ascii="Times New Roman" w:hAnsi="Times New Roman"/>
        </w:rPr>
        <w:t xml:space="preserve"> </w:t>
      </w:r>
      <w:proofErr w:type="spellStart"/>
      <w:r w:rsidRPr="00A8131B" w:rsidR="6BF67097">
        <w:rPr>
          <w:rFonts w:ascii="Times New Roman" w:hAnsi="Times New Roman"/>
        </w:rPr>
        <w:t>ndihmë</w:t>
      </w:r>
      <w:proofErr w:type="spellEnd"/>
      <w:r w:rsidRPr="00A8131B" w:rsidR="6BF67097">
        <w:rPr>
          <w:rFonts w:ascii="Times New Roman" w:hAnsi="Times New Roman"/>
        </w:rPr>
        <w:t xml:space="preserve"> </w:t>
      </w:r>
      <w:proofErr w:type="spellStart"/>
      <w:r w:rsidRPr="00A8131B" w:rsidR="6BF67097">
        <w:rPr>
          <w:rFonts w:ascii="Times New Roman" w:hAnsi="Times New Roman"/>
        </w:rPr>
        <w:t>të</w:t>
      </w:r>
      <w:proofErr w:type="spellEnd"/>
      <w:r w:rsidRPr="00A8131B" w:rsidR="6BF67097">
        <w:rPr>
          <w:rFonts w:ascii="Times New Roman" w:hAnsi="Times New Roman"/>
        </w:rPr>
        <w:t xml:space="preserve"> </w:t>
      </w:r>
      <w:proofErr w:type="spellStart"/>
      <w:r w:rsidRPr="00A8131B" w:rsidR="6BF67097">
        <w:rPr>
          <w:rFonts w:ascii="Times New Roman" w:hAnsi="Times New Roman"/>
        </w:rPr>
        <w:t>paidentifikuar</w:t>
      </w:r>
      <w:proofErr w:type="spellEnd"/>
      <w:r w:rsidRPr="00A8131B" w:rsidR="6BF67097">
        <w:rPr>
          <w:rFonts w:ascii="Times New Roman" w:hAnsi="Times New Roman"/>
        </w:rPr>
        <w:t xml:space="preserve">. </w:t>
      </w:r>
      <w:proofErr w:type="spellStart"/>
      <w:r w:rsidRPr="00A8131B" w:rsidR="6BF67097">
        <w:rPr>
          <w:rFonts w:ascii="Times New Roman" w:hAnsi="Times New Roman"/>
        </w:rPr>
        <w:t>Sipas</w:t>
      </w:r>
      <w:proofErr w:type="spellEnd"/>
      <w:r w:rsidRPr="00A8131B" w:rsidR="6BF67097">
        <w:rPr>
          <w:rFonts w:ascii="Times New Roman" w:hAnsi="Times New Roman"/>
        </w:rPr>
        <w:t xml:space="preserve"> </w:t>
      </w:r>
      <w:proofErr w:type="spellStart"/>
      <w:r w:rsidRPr="00A8131B" w:rsidR="6BF67097">
        <w:rPr>
          <w:rFonts w:ascii="Times New Roman" w:hAnsi="Times New Roman"/>
        </w:rPr>
        <w:t>njohurive</w:t>
      </w:r>
      <w:proofErr w:type="spellEnd"/>
      <w:r w:rsidRPr="00A8131B" w:rsidR="6BF67097">
        <w:rPr>
          <w:rFonts w:ascii="Times New Roman" w:hAnsi="Times New Roman"/>
        </w:rPr>
        <w:t xml:space="preserve"> </w:t>
      </w:r>
      <w:proofErr w:type="spellStart"/>
      <w:r w:rsidRPr="00A8131B" w:rsidR="6BF67097">
        <w:rPr>
          <w:rFonts w:ascii="Times New Roman" w:hAnsi="Times New Roman"/>
        </w:rPr>
        <w:t>dhe</w:t>
      </w:r>
      <w:proofErr w:type="spellEnd"/>
      <w:r w:rsidRPr="00A8131B" w:rsidR="6BF67097">
        <w:rPr>
          <w:rFonts w:ascii="Times New Roman" w:hAnsi="Times New Roman"/>
        </w:rPr>
        <w:t xml:space="preserve"> </w:t>
      </w:r>
      <w:proofErr w:type="spellStart"/>
      <w:r w:rsidRPr="00A8131B" w:rsidR="6BF67097">
        <w:rPr>
          <w:rFonts w:ascii="Times New Roman" w:hAnsi="Times New Roman"/>
        </w:rPr>
        <w:t>besimit</w:t>
      </w:r>
      <w:proofErr w:type="spellEnd"/>
      <w:r w:rsidRPr="00A8131B" w:rsidR="6BF67097">
        <w:rPr>
          <w:rFonts w:ascii="Times New Roman" w:hAnsi="Times New Roman"/>
        </w:rPr>
        <w:t xml:space="preserve"> </w:t>
      </w:r>
      <w:proofErr w:type="spellStart"/>
      <w:r w:rsidRPr="00A8131B" w:rsidR="6BF67097">
        <w:rPr>
          <w:rFonts w:ascii="Times New Roman" w:hAnsi="Times New Roman"/>
        </w:rPr>
        <w:t>tim</w:t>
      </w:r>
      <w:proofErr w:type="spellEnd"/>
      <w:r w:rsidRPr="00A8131B" w:rsidR="6BF67097">
        <w:rPr>
          <w:rFonts w:ascii="Times New Roman" w:hAnsi="Times New Roman"/>
        </w:rPr>
        <w:t xml:space="preserve">, </w:t>
      </w:r>
      <w:proofErr w:type="spellStart"/>
      <w:r w:rsidRPr="00A8131B" w:rsidR="6BF67097">
        <w:rPr>
          <w:rFonts w:ascii="Times New Roman" w:hAnsi="Times New Roman"/>
        </w:rPr>
        <w:t>kjo</w:t>
      </w:r>
      <w:proofErr w:type="spellEnd"/>
      <w:r w:rsidRPr="00A8131B" w:rsidR="6BF67097">
        <w:rPr>
          <w:rFonts w:ascii="Times New Roman" w:hAnsi="Times New Roman"/>
        </w:rPr>
        <w:t xml:space="preserve"> </w:t>
      </w:r>
      <w:proofErr w:type="spellStart"/>
      <w:r w:rsidRPr="00A8131B" w:rsidR="6BF67097">
        <w:rPr>
          <w:rFonts w:ascii="Times New Roman" w:hAnsi="Times New Roman"/>
        </w:rPr>
        <w:t>tezë</w:t>
      </w:r>
      <w:proofErr w:type="spellEnd"/>
      <w:r w:rsidRPr="00A8131B" w:rsidR="6BF67097">
        <w:rPr>
          <w:rFonts w:ascii="Times New Roman" w:hAnsi="Times New Roman"/>
        </w:rPr>
        <w:t xml:space="preserve"> </w:t>
      </w:r>
      <w:proofErr w:type="spellStart"/>
      <w:r w:rsidRPr="00A8131B" w:rsidR="6BF67097">
        <w:rPr>
          <w:rFonts w:ascii="Times New Roman" w:hAnsi="Times New Roman"/>
        </w:rPr>
        <w:t>nuk</w:t>
      </w:r>
      <w:proofErr w:type="spellEnd"/>
      <w:r w:rsidRPr="00A8131B" w:rsidR="6BF67097">
        <w:rPr>
          <w:rFonts w:ascii="Times New Roman" w:hAnsi="Times New Roman"/>
        </w:rPr>
        <w:t xml:space="preserve"> </w:t>
      </w:r>
      <w:proofErr w:type="spellStart"/>
      <w:r w:rsidRPr="00A8131B" w:rsidR="6BF67097">
        <w:rPr>
          <w:rFonts w:ascii="Times New Roman" w:hAnsi="Times New Roman"/>
        </w:rPr>
        <w:t>përmban</w:t>
      </w:r>
      <w:proofErr w:type="spellEnd"/>
      <w:r w:rsidRPr="00A8131B" w:rsidR="6BF67097">
        <w:rPr>
          <w:rFonts w:ascii="Times New Roman" w:hAnsi="Times New Roman"/>
        </w:rPr>
        <w:t xml:space="preserve"> </w:t>
      </w:r>
      <w:proofErr w:type="spellStart"/>
      <w:r w:rsidRPr="00A8131B" w:rsidR="6BF67097">
        <w:rPr>
          <w:rFonts w:ascii="Times New Roman" w:hAnsi="Times New Roman"/>
        </w:rPr>
        <w:t>asnjë</w:t>
      </w:r>
      <w:proofErr w:type="spellEnd"/>
      <w:r w:rsidRPr="00A8131B" w:rsidR="6BF67097">
        <w:rPr>
          <w:rFonts w:ascii="Times New Roman" w:hAnsi="Times New Roman"/>
        </w:rPr>
        <w:t xml:space="preserve"> material </w:t>
      </w:r>
      <w:proofErr w:type="spellStart"/>
      <w:r w:rsidRPr="00A8131B" w:rsidR="6BF67097">
        <w:rPr>
          <w:rFonts w:ascii="Times New Roman" w:hAnsi="Times New Roman"/>
        </w:rPr>
        <w:t>të</w:t>
      </w:r>
      <w:proofErr w:type="spellEnd"/>
      <w:r w:rsidRPr="00A8131B" w:rsidR="6BF67097">
        <w:rPr>
          <w:rFonts w:ascii="Times New Roman" w:hAnsi="Times New Roman"/>
        </w:rPr>
        <w:t xml:space="preserve"> </w:t>
      </w:r>
      <w:proofErr w:type="spellStart"/>
      <w:r w:rsidRPr="00A8131B" w:rsidR="6BF67097">
        <w:rPr>
          <w:rFonts w:ascii="Times New Roman" w:hAnsi="Times New Roman"/>
        </w:rPr>
        <w:t>botuar</w:t>
      </w:r>
      <w:proofErr w:type="spellEnd"/>
      <w:r w:rsidRPr="00A8131B" w:rsidR="6BF67097">
        <w:rPr>
          <w:rFonts w:ascii="Times New Roman" w:hAnsi="Times New Roman"/>
        </w:rPr>
        <w:t xml:space="preserve"> </w:t>
      </w:r>
      <w:proofErr w:type="spellStart"/>
      <w:r w:rsidRPr="00A8131B" w:rsidR="6BF67097">
        <w:rPr>
          <w:rFonts w:ascii="Times New Roman" w:hAnsi="Times New Roman"/>
        </w:rPr>
        <w:t>ose</w:t>
      </w:r>
      <w:proofErr w:type="spellEnd"/>
      <w:r w:rsidRPr="00A8131B" w:rsidR="6BF67097">
        <w:rPr>
          <w:rFonts w:ascii="Times New Roman" w:hAnsi="Times New Roman"/>
        </w:rPr>
        <w:t xml:space="preserve"> </w:t>
      </w:r>
      <w:proofErr w:type="spellStart"/>
      <w:r w:rsidRPr="00A8131B" w:rsidR="6BF67097">
        <w:rPr>
          <w:rFonts w:ascii="Times New Roman" w:hAnsi="Times New Roman"/>
        </w:rPr>
        <w:t>shkruar</w:t>
      </w:r>
      <w:proofErr w:type="spellEnd"/>
      <w:r w:rsidRPr="00A8131B" w:rsidR="6BF67097">
        <w:rPr>
          <w:rFonts w:ascii="Times New Roman" w:hAnsi="Times New Roman"/>
        </w:rPr>
        <w:t xml:space="preserve"> </w:t>
      </w:r>
      <w:proofErr w:type="spellStart"/>
      <w:r w:rsidRPr="00A8131B" w:rsidR="6BF67097">
        <w:rPr>
          <w:rFonts w:ascii="Times New Roman" w:hAnsi="Times New Roman"/>
        </w:rPr>
        <w:t>më</w:t>
      </w:r>
      <w:proofErr w:type="spellEnd"/>
      <w:r w:rsidRPr="00A8131B" w:rsidR="6BF67097">
        <w:rPr>
          <w:rFonts w:ascii="Times New Roman" w:hAnsi="Times New Roman"/>
        </w:rPr>
        <w:t xml:space="preserve"> </w:t>
      </w:r>
      <w:proofErr w:type="spellStart"/>
      <w:r w:rsidRPr="00A8131B" w:rsidR="6BF67097">
        <w:rPr>
          <w:rFonts w:ascii="Times New Roman" w:hAnsi="Times New Roman"/>
        </w:rPr>
        <w:t>parë</w:t>
      </w:r>
      <w:proofErr w:type="spellEnd"/>
      <w:r w:rsidRPr="00A8131B" w:rsidR="6BF67097">
        <w:rPr>
          <w:rFonts w:ascii="Times New Roman" w:hAnsi="Times New Roman"/>
        </w:rPr>
        <w:t xml:space="preserve"> </w:t>
      </w:r>
      <w:proofErr w:type="spellStart"/>
      <w:r w:rsidRPr="00A8131B" w:rsidR="6BF67097">
        <w:rPr>
          <w:rFonts w:ascii="Times New Roman" w:hAnsi="Times New Roman"/>
        </w:rPr>
        <w:t>nga</w:t>
      </w:r>
      <w:proofErr w:type="spellEnd"/>
      <w:r w:rsidRPr="00A8131B" w:rsidR="6BF67097">
        <w:rPr>
          <w:rFonts w:ascii="Times New Roman" w:hAnsi="Times New Roman"/>
        </w:rPr>
        <w:t xml:space="preserve"> </w:t>
      </w:r>
      <w:proofErr w:type="spellStart"/>
      <w:r w:rsidRPr="00A8131B" w:rsidR="6BF67097">
        <w:rPr>
          <w:rFonts w:ascii="Times New Roman" w:hAnsi="Times New Roman"/>
        </w:rPr>
        <w:t>një</w:t>
      </w:r>
      <w:proofErr w:type="spellEnd"/>
      <w:r w:rsidRPr="00A8131B" w:rsidR="6BF67097">
        <w:rPr>
          <w:rFonts w:ascii="Times New Roman" w:hAnsi="Times New Roman"/>
        </w:rPr>
        <w:t xml:space="preserve"> person </w:t>
      </w:r>
      <w:proofErr w:type="spellStart"/>
      <w:r w:rsidRPr="00A8131B" w:rsidR="6BF67097">
        <w:rPr>
          <w:rFonts w:ascii="Times New Roman" w:hAnsi="Times New Roman"/>
        </w:rPr>
        <w:t>tjetër</w:t>
      </w:r>
      <w:proofErr w:type="spellEnd"/>
      <w:r w:rsidRPr="00A8131B" w:rsidR="6BF67097">
        <w:rPr>
          <w:rFonts w:ascii="Times New Roman" w:hAnsi="Times New Roman"/>
        </w:rPr>
        <w:t xml:space="preserve">, </w:t>
      </w:r>
      <w:proofErr w:type="spellStart"/>
      <w:r w:rsidRPr="00A8131B" w:rsidR="6BF67097">
        <w:rPr>
          <w:rFonts w:ascii="Times New Roman" w:hAnsi="Times New Roman"/>
        </w:rPr>
        <w:t>përveç</w:t>
      </w:r>
      <w:proofErr w:type="spellEnd"/>
      <w:r w:rsidRPr="00A8131B" w:rsidR="6BF67097">
        <w:rPr>
          <w:rFonts w:ascii="Times New Roman" w:hAnsi="Times New Roman"/>
        </w:rPr>
        <w:t xml:space="preserve"> </w:t>
      </w:r>
      <w:proofErr w:type="spellStart"/>
      <w:r w:rsidRPr="00A8131B" w:rsidR="6BF67097">
        <w:rPr>
          <w:rFonts w:ascii="Times New Roman" w:hAnsi="Times New Roman"/>
        </w:rPr>
        <w:t>rasteve</w:t>
      </w:r>
      <w:proofErr w:type="spellEnd"/>
      <w:r w:rsidRPr="00A8131B" w:rsidR="6BF67097">
        <w:rPr>
          <w:rFonts w:ascii="Times New Roman" w:hAnsi="Times New Roman"/>
        </w:rPr>
        <w:t xml:space="preserve"> </w:t>
      </w:r>
      <w:proofErr w:type="spellStart"/>
      <w:r w:rsidRPr="00A8131B" w:rsidR="6BF67097">
        <w:rPr>
          <w:rFonts w:ascii="Times New Roman" w:hAnsi="Times New Roman"/>
        </w:rPr>
        <w:t>kur</w:t>
      </w:r>
      <w:proofErr w:type="spellEnd"/>
      <w:r w:rsidRPr="00A8131B" w:rsidR="6BF67097">
        <w:rPr>
          <w:rFonts w:ascii="Times New Roman" w:hAnsi="Times New Roman"/>
        </w:rPr>
        <w:t xml:space="preserve"> </w:t>
      </w:r>
      <w:proofErr w:type="spellStart"/>
      <w:r w:rsidRPr="00A8131B" w:rsidR="6BF67097">
        <w:rPr>
          <w:rFonts w:ascii="Times New Roman" w:hAnsi="Times New Roman"/>
        </w:rPr>
        <w:t>referenca</w:t>
      </w:r>
      <w:proofErr w:type="spellEnd"/>
      <w:r w:rsidRPr="00A8131B" w:rsidR="6BF67097">
        <w:rPr>
          <w:rFonts w:ascii="Times New Roman" w:hAnsi="Times New Roman"/>
        </w:rPr>
        <w:t xml:space="preserve"> e </w:t>
      </w:r>
      <w:proofErr w:type="spellStart"/>
      <w:r w:rsidRPr="00A8131B" w:rsidR="6BF67097">
        <w:rPr>
          <w:rFonts w:ascii="Times New Roman" w:hAnsi="Times New Roman"/>
        </w:rPr>
        <w:t>duhur</w:t>
      </w:r>
      <w:proofErr w:type="spellEnd"/>
      <w:r w:rsidRPr="00A8131B" w:rsidR="6BF67097">
        <w:rPr>
          <w:rFonts w:ascii="Times New Roman" w:hAnsi="Times New Roman"/>
        </w:rPr>
        <w:t xml:space="preserve"> </w:t>
      </w:r>
      <w:proofErr w:type="spellStart"/>
      <w:r w:rsidRPr="00A8131B" w:rsidR="6BF67097">
        <w:rPr>
          <w:rFonts w:ascii="Times New Roman" w:hAnsi="Times New Roman"/>
        </w:rPr>
        <w:t>bëhet</w:t>
      </w:r>
      <w:proofErr w:type="spellEnd"/>
      <w:r w:rsidRPr="00A8131B" w:rsidR="6BF67097">
        <w:rPr>
          <w:rFonts w:ascii="Times New Roman" w:hAnsi="Times New Roman"/>
        </w:rPr>
        <w:t xml:space="preserve"> me </w:t>
      </w:r>
      <w:proofErr w:type="spellStart"/>
      <w:r w:rsidRPr="00A8131B" w:rsidR="6BF67097">
        <w:rPr>
          <w:rFonts w:ascii="Times New Roman" w:hAnsi="Times New Roman"/>
        </w:rPr>
        <w:t>citim</w:t>
      </w:r>
      <w:proofErr w:type="spellEnd"/>
      <w:r w:rsidRPr="00A8131B" w:rsidR="6BF67097">
        <w:rPr>
          <w:rFonts w:ascii="Times New Roman" w:hAnsi="Times New Roman"/>
        </w:rPr>
        <w:t xml:space="preserve"> </w:t>
      </w:r>
      <w:proofErr w:type="spellStart"/>
      <w:r w:rsidRPr="00A8131B" w:rsidR="6BF67097">
        <w:rPr>
          <w:rFonts w:ascii="Times New Roman" w:hAnsi="Times New Roman"/>
        </w:rPr>
        <w:t>të</w:t>
      </w:r>
      <w:proofErr w:type="spellEnd"/>
      <w:r w:rsidRPr="00A8131B" w:rsidR="6BF67097">
        <w:rPr>
          <w:rFonts w:ascii="Times New Roman" w:hAnsi="Times New Roman"/>
        </w:rPr>
        <w:t xml:space="preserve"> </w:t>
      </w:r>
      <w:proofErr w:type="spellStart"/>
      <w:r w:rsidRPr="00A8131B" w:rsidR="6BF67097">
        <w:rPr>
          <w:rFonts w:ascii="Times New Roman" w:hAnsi="Times New Roman"/>
        </w:rPr>
        <w:t>saktë</w:t>
      </w:r>
      <w:proofErr w:type="spellEnd"/>
      <w:r w:rsidRPr="00A8131B" w:rsidR="6BF67097">
        <w:rPr>
          <w:rFonts w:ascii="Times New Roman" w:hAnsi="Times New Roman"/>
        </w:rPr>
        <w:t xml:space="preserve">. </w:t>
      </w:r>
      <w:proofErr w:type="spellStart"/>
      <w:r w:rsidRPr="00A8131B" w:rsidR="6BF67097">
        <w:rPr>
          <w:rFonts w:ascii="Times New Roman" w:hAnsi="Times New Roman"/>
        </w:rPr>
        <w:t>Kjo</w:t>
      </w:r>
      <w:proofErr w:type="spellEnd"/>
      <w:r w:rsidRPr="00A8131B" w:rsidR="6BF67097">
        <w:rPr>
          <w:rFonts w:ascii="Times New Roman" w:hAnsi="Times New Roman"/>
        </w:rPr>
        <w:t xml:space="preserve"> </w:t>
      </w:r>
      <w:proofErr w:type="spellStart"/>
      <w:r w:rsidRPr="00A8131B" w:rsidR="6BF67097">
        <w:rPr>
          <w:rFonts w:ascii="Times New Roman" w:hAnsi="Times New Roman"/>
        </w:rPr>
        <w:t>përfshin</w:t>
      </w:r>
      <w:proofErr w:type="spellEnd"/>
      <w:r w:rsidRPr="00A8131B" w:rsidR="6BF67097">
        <w:rPr>
          <w:rFonts w:ascii="Times New Roman" w:hAnsi="Times New Roman"/>
        </w:rPr>
        <w:t xml:space="preserve"> </w:t>
      </w:r>
      <w:proofErr w:type="spellStart"/>
      <w:r w:rsidRPr="00A8131B" w:rsidR="6BF67097">
        <w:rPr>
          <w:rFonts w:ascii="Times New Roman" w:hAnsi="Times New Roman"/>
        </w:rPr>
        <w:t>çdo</w:t>
      </w:r>
      <w:proofErr w:type="spellEnd"/>
      <w:r w:rsidRPr="00A8131B" w:rsidR="6BF67097">
        <w:rPr>
          <w:rFonts w:ascii="Times New Roman" w:hAnsi="Times New Roman"/>
        </w:rPr>
        <w:t xml:space="preserve"> </w:t>
      </w:r>
      <w:proofErr w:type="spellStart"/>
      <w:r w:rsidRPr="00A8131B" w:rsidR="6BF67097">
        <w:rPr>
          <w:rFonts w:ascii="Times New Roman" w:hAnsi="Times New Roman"/>
        </w:rPr>
        <w:t>mendim</w:t>
      </w:r>
      <w:proofErr w:type="spellEnd"/>
      <w:r w:rsidRPr="00A8131B" w:rsidR="6BF67097">
        <w:rPr>
          <w:rFonts w:ascii="Times New Roman" w:hAnsi="Times New Roman"/>
        </w:rPr>
        <w:t xml:space="preserve"> </w:t>
      </w:r>
      <w:proofErr w:type="spellStart"/>
      <w:r w:rsidRPr="00A8131B" w:rsidR="6BF67097">
        <w:rPr>
          <w:rFonts w:ascii="Times New Roman" w:hAnsi="Times New Roman"/>
        </w:rPr>
        <w:t>të</w:t>
      </w:r>
      <w:proofErr w:type="spellEnd"/>
      <w:r w:rsidRPr="00A8131B" w:rsidR="6BF67097">
        <w:rPr>
          <w:rFonts w:ascii="Times New Roman" w:hAnsi="Times New Roman"/>
        </w:rPr>
        <w:t xml:space="preserve"> </w:t>
      </w:r>
      <w:proofErr w:type="spellStart"/>
      <w:r w:rsidRPr="00A8131B" w:rsidR="6BF67097">
        <w:rPr>
          <w:rFonts w:ascii="Times New Roman" w:hAnsi="Times New Roman"/>
        </w:rPr>
        <w:t>marrë</w:t>
      </w:r>
      <w:proofErr w:type="spellEnd"/>
      <w:r w:rsidRPr="00A8131B" w:rsidR="6BF67097">
        <w:rPr>
          <w:rFonts w:ascii="Times New Roman" w:hAnsi="Times New Roman"/>
        </w:rPr>
        <w:t xml:space="preserve"> </w:t>
      </w:r>
      <w:proofErr w:type="spellStart"/>
      <w:r w:rsidRPr="00A8131B" w:rsidR="6BF67097">
        <w:rPr>
          <w:rFonts w:ascii="Times New Roman" w:hAnsi="Times New Roman"/>
        </w:rPr>
        <w:t>drejtpërdrejt</w:t>
      </w:r>
      <w:proofErr w:type="spellEnd"/>
      <w:r w:rsidRPr="00A8131B" w:rsidR="6BF67097">
        <w:rPr>
          <w:rFonts w:ascii="Times New Roman" w:hAnsi="Times New Roman"/>
        </w:rPr>
        <w:t xml:space="preserve"> </w:t>
      </w:r>
      <w:proofErr w:type="spellStart"/>
      <w:r w:rsidRPr="00A8131B" w:rsidR="6BF67097">
        <w:rPr>
          <w:rFonts w:ascii="Times New Roman" w:hAnsi="Times New Roman"/>
        </w:rPr>
        <w:t>ose</w:t>
      </w:r>
      <w:proofErr w:type="spellEnd"/>
      <w:r w:rsidRPr="00A8131B" w:rsidR="6BF67097">
        <w:rPr>
          <w:rFonts w:ascii="Times New Roman" w:hAnsi="Times New Roman"/>
        </w:rPr>
        <w:t xml:space="preserve"> </w:t>
      </w:r>
      <w:proofErr w:type="spellStart"/>
      <w:r w:rsidRPr="00A8131B" w:rsidR="6BF67097">
        <w:rPr>
          <w:rFonts w:ascii="Times New Roman" w:hAnsi="Times New Roman"/>
        </w:rPr>
        <w:t>tërthorazi</w:t>
      </w:r>
      <w:proofErr w:type="spellEnd"/>
      <w:r w:rsidRPr="00A8131B" w:rsidR="6BF67097">
        <w:rPr>
          <w:rFonts w:ascii="Times New Roman" w:hAnsi="Times New Roman"/>
        </w:rPr>
        <w:t xml:space="preserve"> </w:t>
      </w:r>
      <w:proofErr w:type="spellStart"/>
      <w:r w:rsidRPr="00A8131B" w:rsidR="6BF67097">
        <w:rPr>
          <w:rFonts w:ascii="Times New Roman" w:hAnsi="Times New Roman"/>
        </w:rPr>
        <w:t>nga</w:t>
      </w:r>
      <w:proofErr w:type="spellEnd"/>
      <w:r w:rsidRPr="00A8131B" w:rsidR="6BF67097">
        <w:rPr>
          <w:rFonts w:ascii="Times New Roman" w:hAnsi="Times New Roman"/>
        </w:rPr>
        <w:t xml:space="preserve"> </w:t>
      </w:r>
      <w:proofErr w:type="spellStart"/>
      <w:r w:rsidRPr="00A8131B" w:rsidR="6BF67097">
        <w:rPr>
          <w:rFonts w:ascii="Times New Roman" w:hAnsi="Times New Roman"/>
        </w:rPr>
        <w:t>librat</w:t>
      </w:r>
      <w:proofErr w:type="spellEnd"/>
      <w:r w:rsidRPr="00A8131B" w:rsidR="6BF67097">
        <w:rPr>
          <w:rFonts w:ascii="Times New Roman" w:hAnsi="Times New Roman"/>
        </w:rPr>
        <w:t xml:space="preserve"> </w:t>
      </w:r>
      <w:proofErr w:type="spellStart"/>
      <w:r w:rsidRPr="00A8131B" w:rsidR="6BF67097">
        <w:rPr>
          <w:rFonts w:ascii="Times New Roman" w:hAnsi="Times New Roman"/>
        </w:rPr>
        <w:t>dhe</w:t>
      </w:r>
      <w:proofErr w:type="spellEnd"/>
      <w:r w:rsidRPr="00A8131B" w:rsidR="6BF67097">
        <w:rPr>
          <w:rFonts w:ascii="Times New Roman" w:hAnsi="Times New Roman"/>
        </w:rPr>
        <w:t xml:space="preserve"> </w:t>
      </w:r>
      <w:proofErr w:type="spellStart"/>
      <w:r w:rsidRPr="00A8131B" w:rsidR="6BF67097">
        <w:rPr>
          <w:rFonts w:ascii="Times New Roman" w:hAnsi="Times New Roman"/>
        </w:rPr>
        <w:t>artikujt</w:t>
      </w:r>
      <w:proofErr w:type="spellEnd"/>
      <w:r w:rsidRPr="00A8131B" w:rsidR="6BF67097">
        <w:rPr>
          <w:rFonts w:ascii="Times New Roman" w:hAnsi="Times New Roman"/>
        </w:rPr>
        <w:t xml:space="preserve"> e </w:t>
      </w:r>
      <w:proofErr w:type="spellStart"/>
      <w:r w:rsidRPr="00A8131B" w:rsidR="6BF67097">
        <w:rPr>
          <w:rFonts w:ascii="Times New Roman" w:hAnsi="Times New Roman"/>
        </w:rPr>
        <w:t>shtypur</w:t>
      </w:r>
      <w:proofErr w:type="spellEnd"/>
      <w:r w:rsidRPr="00A8131B" w:rsidR="6BF67097">
        <w:rPr>
          <w:rFonts w:ascii="Times New Roman" w:hAnsi="Times New Roman"/>
        </w:rPr>
        <w:t xml:space="preserve"> </w:t>
      </w:r>
      <w:proofErr w:type="spellStart"/>
      <w:r w:rsidRPr="00A8131B" w:rsidR="6BF67097">
        <w:rPr>
          <w:rFonts w:ascii="Times New Roman" w:hAnsi="Times New Roman"/>
        </w:rPr>
        <w:t>si</w:t>
      </w:r>
      <w:proofErr w:type="spellEnd"/>
      <w:r w:rsidRPr="00A8131B" w:rsidR="6BF67097">
        <w:rPr>
          <w:rFonts w:ascii="Times New Roman" w:hAnsi="Times New Roman"/>
        </w:rPr>
        <w:t xml:space="preserve"> </w:t>
      </w:r>
      <w:proofErr w:type="spellStart"/>
      <w:r w:rsidRPr="00A8131B" w:rsidR="6BF67097">
        <w:rPr>
          <w:rFonts w:ascii="Times New Roman" w:hAnsi="Times New Roman"/>
        </w:rPr>
        <w:t>dhe</w:t>
      </w:r>
      <w:proofErr w:type="spellEnd"/>
      <w:r w:rsidRPr="00A8131B" w:rsidR="6BF67097">
        <w:rPr>
          <w:rFonts w:ascii="Times New Roman" w:hAnsi="Times New Roman"/>
        </w:rPr>
        <w:t xml:space="preserve"> </w:t>
      </w:r>
      <w:proofErr w:type="spellStart"/>
      <w:r w:rsidRPr="00A8131B" w:rsidR="6BF67097">
        <w:rPr>
          <w:rFonts w:ascii="Times New Roman" w:hAnsi="Times New Roman"/>
        </w:rPr>
        <w:t>të</w:t>
      </w:r>
      <w:proofErr w:type="spellEnd"/>
      <w:r w:rsidRPr="00A8131B" w:rsidR="6BF67097">
        <w:rPr>
          <w:rFonts w:ascii="Times New Roman" w:hAnsi="Times New Roman"/>
        </w:rPr>
        <w:t xml:space="preserve"> </w:t>
      </w:r>
      <w:proofErr w:type="spellStart"/>
      <w:r w:rsidRPr="00A8131B" w:rsidR="6BF67097">
        <w:rPr>
          <w:rFonts w:ascii="Times New Roman" w:hAnsi="Times New Roman"/>
        </w:rPr>
        <w:t>gjitha</w:t>
      </w:r>
      <w:proofErr w:type="spellEnd"/>
      <w:r w:rsidRPr="00A8131B" w:rsidR="6BF67097">
        <w:rPr>
          <w:rFonts w:ascii="Times New Roman" w:hAnsi="Times New Roman"/>
        </w:rPr>
        <w:t xml:space="preserve"> </w:t>
      </w:r>
      <w:proofErr w:type="spellStart"/>
      <w:r w:rsidRPr="00A8131B" w:rsidR="6BF67097">
        <w:rPr>
          <w:rFonts w:ascii="Times New Roman" w:hAnsi="Times New Roman"/>
        </w:rPr>
        <w:t>llojet</w:t>
      </w:r>
      <w:proofErr w:type="spellEnd"/>
      <w:r w:rsidRPr="00A8131B" w:rsidR="6BF67097">
        <w:rPr>
          <w:rFonts w:ascii="Times New Roman" w:hAnsi="Times New Roman"/>
        </w:rPr>
        <w:t xml:space="preserve"> e </w:t>
      </w:r>
      <w:proofErr w:type="spellStart"/>
      <w:r w:rsidRPr="00A8131B" w:rsidR="6BF67097">
        <w:rPr>
          <w:rFonts w:ascii="Times New Roman" w:hAnsi="Times New Roman"/>
        </w:rPr>
        <w:t>materialeve</w:t>
      </w:r>
      <w:proofErr w:type="spellEnd"/>
      <w:r w:rsidRPr="00A8131B" w:rsidR="6BF67097">
        <w:rPr>
          <w:rFonts w:ascii="Times New Roman" w:hAnsi="Times New Roman"/>
        </w:rPr>
        <w:t xml:space="preserve"> online. </w:t>
      </w:r>
      <w:proofErr w:type="spellStart"/>
      <w:r w:rsidRPr="00A8131B" w:rsidR="6BF67097">
        <w:rPr>
          <w:rFonts w:ascii="Times New Roman" w:hAnsi="Times New Roman"/>
        </w:rPr>
        <w:t>Puna</w:t>
      </w:r>
      <w:proofErr w:type="spellEnd"/>
      <w:r w:rsidRPr="00A8131B" w:rsidR="6BF67097">
        <w:rPr>
          <w:rFonts w:ascii="Times New Roman" w:hAnsi="Times New Roman"/>
        </w:rPr>
        <w:t xml:space="preserve"> e </w:t>
      </w:r>
      <w:proofErr w:type="spellStart"/>
      <w:r w:rsidRPr="00A8131B" w:rsidR="6BF67097">
        <w:rPr>
          <w:rFonts w:ascii="Times New Roman" w:hAnsi="Times New Roman"/>
        </w:rPr>
        <w:t>përfshirë</w:t>
      </w:r>
      <w:proofErr w:type="spellEnd"/>
      <w:r w:rsidRPr="00A8131B" w:rsidR="6BF67097">
        <w:rPr>
          <w:rFonts w:ascii="Times New Roman" w:hAnsi="Times New Roman"/>
        </w:rPr>
        <w:t xml:space="preserve"> </w:t>
      </w:r>
      <w:proofErr w:type="spellStart"/>
      <w:r w:rsidRPr="00A8131B" w:rsidR="6BF67097">
        <w:rPr>
          <w:rFonts w:ascii="Times New Roman" w:hAnsi="Times New Roman"/>
        </w:rPr>
        <w:t>në</w:t>
      </w:r>
      <w:proofErr w:type="spellEnd"/>
      <w:r w:rsidRPr="00A8131B" w:rsidR="6BF67097">
        <w:rPr>
          <w:rFonts w:ascii="Times New Roman" w:hAnsi="Times New Roman"/>
        </w:rPr>
        <w:t xml:space="preserve"> </w:t>
      </w:r>
      <w:proofErr w:type="spellStart"/>
      <w:r w:rsidRPr="00A8131B" w:rsidR="6BF67097">
        <w:rPr>
          <w:rFonts w:ascii="Times New Roman" w:hAnsi="Times New Roman"/>
        </w:rPr>
        <w:t>këtë</w:t>
      </w:r>
      <w:proofErr w:type="spellEnd"/>
      <w:r w:rsidRPr="00A8131B" w:rsidR="6BF67097">
        <w:rPr>
          <w:rFonts w:ascii="Times New Roman" w:hAnsi="Times New Roman"/>
        </w:rPr>
        <w:t xml:space="preserve"> </w:t>
      </w:r>
      <w:proofErr w:type="spellStart"/>
      <w:r w:rsidRPr="00A8131B" w:rsidR="45667EEE">
        <w:rPr>
          <w:rFonts w:ascii="Times New Roman" w:hAnsi="Times New Roman"/>
        </w:rPr>
        <w:t>punim</w:t>
      </w:r>
      <w:proofErr w:type="spellEnd"/>
      <w:r w:rsidRPr="00A8131B" w:rsidR="6BF67097">
        <w:rPr>
          <w:rFonts w:ascii="Times New Roman" w:hAnsi="Times New Roman"/>
        </w:rPr>
        <w:t xml:space="preserve"> </w:t>
      </w:r>
      <w:proofErr w:type="spellStart"/>
      <w:r w:rsidRPr="00A8131B" w:rsidR="6BF67097">
        <w:rPr>
          <w:rFonts w:ascii="Times New Roman" w:hAnsi="Times New Roman"/>
        </w:rPr>
        <w:t>nuk</w:t>
      </w:r>
      <w:proofErr w:type="spellEnd"/>
      <w:r w:rsidRPr="00A8131B" w:rsidR="6BF67097">
        <w:rPr>
          <w:rFonts w:ascii="Times New Roman" w:hAnsi="Times New Roman"/>
        </w:rPr>
        <w:t xml:space="preserve"> </w:t>
      </w:r>
      <w:proofErr w:type="spellStart"/>
      <w:r w:rsidRPr="00A8131B" w:rsidR="6BF67097">
        <w:rPr>
          <w:rFonts w:ascii="Times New Roman" w:hAnsi="Times New Roman"/>
        </w:rPr>
        <w:t>është</w:t>
      </w:r>
      <w:proofErr w:type="spellEnd"/>
      <w:r w:rsidRPr="00A8131B" w:rsidR="6BF67097">
        <w:rPr>
          <w:rFonts w:ascii="Times New Roman" w:hAnsi="Times New Roman"/>
        </w:rPr>
        <w:t xml:space="preserve"> </w:t>
      </w:r>
      <w:proofErr w:type="spellStart"/>
      <w:r w:rsidRPr="00A8131B" w:rsidR="6BF67097">
        <w:rPr>
          <w:rFonts w:ascii="Times New Roman" w:hAnsi="Times New Roman"/>
        </w:rPr>
        <w:t>dorëzuar</w:t>
      </w:r>
      <w:proofErr w:type="spellEnd"/>
      <w:r w:rsidRPr="00A8131B" w:rsidR="6BF67097">
        <w:rPr>
          <w:rFonts w:ascii="Times New Roman" w:hAnsi="Times New Roman"/>
        </w:rPr>
        <w:t xml:space="preserve"> </w:t>
      </w:r>
      <w:proofErr w:type="spellStart"/>
      <w:r w:rsidRPr="00A8131B" w:rsidR="6BF67097">
        <w:rPr>
          <w:rFonts w:ascii="Times New Roman" w:hAnsi="Times New Roman"/>
        </w:rPr>
        <w:t>më</w:t>
      </w:r>
      <w:proofErr w:type="spellEnd"/>
      <w:r w:rsidRPr="00A8131B" w:rsidR="6BF67097">
        <w:rPr>
          <w:rFonts w:ascii="Times New Roman" w:hAnsi="Times New Roman"/>
        </w:rPr>
        <w:t xml:space="preserve"> </w:t>
      </w:r>
      <w:proofErr w:type="spellStart"/>
      <w:r w:rsidRPr="00A8131B" w:rsidR="6BF67097">
        <w:rPr>
          <w:rFonts w:ascii="Times New Roman" w:hAnsi="Times New Roman"/>
        </w:rPr>
        <w:t>parë</w:t>
      </w:r>
      <w:proofErr w:type="spellEnd"/>
      <w:r w:rsidRPr="00A8131B" w:rsidR="6BF67097">
        <w:rPr>
          <w:rFonts w:ascii="Times New Roman" w:hAnsi="Times New Roman"/>
        </w:rPr>
        <w:t xml:space="preserve"> </w:t>
      </w:r>
      <w:proofErr w:type="spellStart"/>
      <w:r w:rsidRPr="00A8131B" w:rsidR="6BF67097">
        <w:rPr>
          <w:rFonts w:ascii="Times New Roman" w:hAnsi="Times New Roman"/>
        </w:rPr>
        <w:t>për</w:t>
      </w:r>
      <w:proofErr w:type="spellEnd"/>
      <w:r w:rsidRPr="00A8131B" w:rsidR="6BF67097">
        <w:rPr>
          <w:rFonts w:ascii="Times New Roman" w:hAnsi="Times New Roman"/>
        </w:rPr>
        <w:t xml:space="preserve"> </w:t>
      </w:r>
      <w:proofErr w:type="spellStart"/>
      <w:r w:rsidRPr="00A8131B" w:rsidR="6BF67097">
        <w:rPr>
          <w:rFonts w:ascii="Times New Roman" w:hAnsi="Times New Roman"/>
        </w:rPr>
        <w:t>ekzaminim</w:t>
      </w:r>
      <w:proofErr w:type="spellEnd"/>
      <w:r w:rsidRPr="00A8131B" w:rsidR="6BF67097">
        <w:rPr>
          <w:rFonts w:ascii="Times New Roman" w:hAnsi="Times New Roman"/>
        </w:rPr>
        <w:t>.</w:t>
      </w:r>
    </w:p>
    <w:p w:rsidR="00A8131B" w:rsidP="00A8131B" w:rsidRDefault="00A8131B" w14:paraId="4D6FC78A" w14:textId="5005FF0F">
      <w:pPr>
        <w:widowControl w:val="0"/>
        <w:spacing w:after="0" w:line="240" w:lineRule="exact"/>
        <w:ind w:firstLine="720"/>
        <w:jc w:val="both"/>
        <w:rPr>
          <w:rFonts w:ascii="Times New Roman" w:hAnsi="Times New Roman"/>
        </w:rPr>
      </w:pPr>
    </w:p>
    <w:p w:rsidR="00A8131B" w:rsidP="00A8131B" w:rsidRDefault="00A8131B" w14:paraId="474766D4" w14:textId="3EB2B907">
      <w:pPr>
        <w:widowControl w:val="0"/>
        <w:spacing w:after="0" w:line="240" w:lineRule="exact"/>
        <w:ind w:firstLine="720"/>
        <w:jc w:val="both"/>
        <w:rPr>
          <w:rFonts w:ascii="Times New Roman" w:hAnsi="Times New Roman"/>
        </w:rPr>
      </w:pPr>
    </w:p>
    <w:p w:rsidR="00A8131B" w:rsidP="00A8131B" w:rsidRDefault="00A8131B" w14:paraId="6E9270DB" w14:textId="1F172961">
      <w:pPr>
        <w:widowControl w:val="0"/>
        <w:spacing w:after="0" w:line="240" w:lineRule="exact"/>
        <w:rPr>
          <w:rFonts w:ascii="Times New Roman" w:hAnsi="Times New Roman"/>
        </w:rPr>
      </w:pPr>
    </w:p>
    <w:p w:rsidR="733DB199" w:rsidP="00A8131B" w:rsidRDefault="733DB199" w14:paraId="4A54014C" w14:textId="3D1C7D3A">
      <w:pPr>
        <w:widowControl w:val="0"/>
        <w:spacing w:after="0" w:line="240" w:lineRule="exact"/>
        <w:rPr>
          <w:rFonts w:ascii="Times New Roman" w:hAnsi="Times New Roman"/>
        </w:rPr>
      </w:pPr>
      <w:r w:rsidRPr="00A8131B">
        <w:rPr>
          <w:rFonts w:ascii="Times New Roman" w:hAnsi="Times New Roman"/>
        </w:rPr>
        <w:t>Data ___/ ___/____</w:t>
      </w:r>
      <w:r>
        <w:tab/>
      </w:r>
      <w:r>
        <w:tab/>
      </w:r>
      <w:r>
        <w:tab/>
      </w:r>
      <w:r>
        <w:tab/>
      </w:r>
      <w:r>
        <w:tab/>
      </w:r>
      <w:r>
        <w:tab/>
      </w:r>
      <w:r>
        <w:tab/>
      </w:r>
      <w:r w:rsidRPr="00A8131B">
        <w:rPr>
          <w:rFonts w:ascii="Times New Roman" w:hAnsi="Times New Roman"/>
        </w:rPr>
        <w:t>Firma</w:t>
      </w:r>
    </w:p>
    <w:p w:rsidR="00A8131B" w:rsidP="00A8131B" w:rsidRDefault="00A8131B" w14:paraId="39156072" w14:textId="0ED81C6D">
      <w:pPr>
        <w:widowControl w:val="0"/>
        <w:spacing w:after="0" w:line="240" w:lineRule="exact"/>
        <w:rPr>
          <w:rFonts w:ascii="Times New Roman" w:hAnsi="Times New Roman"/>
        </w:rPr>
      </w:pPr>
    </w:p>
    <w:p w:rsidR="00A8131B" w:rsidP="00A8131B" w:rsidRDefault="00A8131B" w14:paraId="74876BB4" w14:textId="70CA0597">
      <w:pPr>
        <w:widowControl w:val="0"/>
        <w:spacing w:after="0" w:line="240" w:lineRule="exact"/>
        <w:jc w:val="center"/>
        <w:rPr>
          <w:rFonts w:ascii="Arial" w:hAnsi="Arial" w:cs="Arial"/>
          <w:b/>
          <w:bCs/>
          <w:sz w:val="28"/>
          <w:szCs w:val="28"/>
        </w:rPr>
      </w:pPr>
    </w:p>
    <w:p w:rsidR="00A8131B" w:rsidRDefault="00A8131B" w14:paraId="1E533B23" w14:textId="2FFCCCDF">
      <w:r>
        <w:br w:type="page"/>
      </w:r>
    </w:p>
    <w:p w:rsidR="4E88D4A9" w:rsidP="00A8131B" w:rsidRDefault="4E88D4A9" w14:paraId="55DEEC64" w14:textId="26100BF7">
      <w:pPr>
        <w:widowControl w:val="0"/>
        <w:spacing w:after="0" w:line="240" w:lineRule="exact"/>
        <w:jc w:val="center"/>
        <w:rPr>
          <w:rFonts w:ascii="Times New Roman" w:hAnsi="Times New Roman"/>
          <w:b/>
          <w:bCs/>
          <w:sz w:val="28"/>
          <w:szCs w:val="28"/>
        </w:rPr>
      </w:pPr>
      <w:r w:rsidRPr="00A8131B">
        <w:rPr>
          <w:rFonts w:ascii="Times New Roman" w:hAnsi="Times New Roman"/>
          <w:b/>
          <w:bCs/>
          <w:sz w:val="28"/>
          <w:szCs w:val="28"/>
        </w:rPr>
        <w:t>INDEKSI</w:t>
      </w:r>
    </w:p>
    <w:p w:rsidR="00A8131B" w:rsidP="00A8131B" w:rsidRDefault="00A8131B" w14:paraId="17D24654" w14:textId="79E61DC3">
      <w:pPr>
        <w:widowControl w:val="0"/>
        <w:spacing w:after="0" w:line="240" w:lineRule="exact"/>
        <w:jc w:val="center"/>
        <w:rPr>
          <w:rFonts w:ascii="Arial" w:hAnsi="Arial" w:cs="Arial"/>
          <w:b/>
          <w:bCs/>
          <w:sz w:val="28"/>
          <w:szCs w:val="28"/>
        </w:rPr>
      </w:pPr>
    </w:p>
    <w:p w:rsidR="00A8131B" w:rsidP="00A8131B" w:rsidRDefault="00A8131B" w14:paraId="1D723EEC" w14:textId="65C4C040">
      <w:pPr>
        <w:widowControl w:val="0"/>
        <w:spacing w:after="0" w:line="240" w:lineRule="exact"/>
        <w:jc w:val="center"/>
        <w:rPr>
          <w:rFonts w:ascii="Arial" w:hAnsi="Arial" w:cs="Arial"/>
          <w:b/>
          <w:bCs/>
          <w:sz w:val="28"/>
          <w:szCs w:val="28"/>
        </w:rPr>
      </w:pPr>
    </w:p>
    <w:p w:rsidR="00A8131B" w:rsidP="00A8131B" w:rsidRDefault="00A8131B" w14:paraId="02C60618" w14:textId="622C84E9">
      <w:pPr>
        <w:widowControl w:val="0"/>
        <w:spacing w:after="0" w:line="240" w:lineRule="exact"/>
        <w:jc w:val="center"/>
        <w:rPr>
          <w:rFonts w:ascii="Arial" w:hAnsi="Arial" w:cs="Arial"/>
          <w:b/>
          <w:bCs/>
          <w:sz w:val="28"/>
          <w:szCs w:val="28"/>
        </w:rPr>
      </w:pPr>
    </w:p>
    <w:p w:rsidR="00A8131B" w:rsidRDefault="00A8131B" w14:paraId="0972BE10" w14:textId="572F3903">
      <w:r>
        <w:br w:type="page"/>
      </w:r>
    </w:p>
    <w:p w:rsidR="4E88D4A9" w:rsidP="00A8131B" w:rsidRDefault="4E88D4A9" w14:paraId="3A3EB7B4" w14:textId="20E930D9">
      <w:pPr>
        <w:widowControl w:val="0"/>
        <w:spacing w:after="0" w:line="240" w:lineRule="exact"/>
        <w:jc w:val="center"/>
        <w:rPr>
          <w:rFonts w:ascii="Times New Roman" w:hAnsi="Times New Roman"/>
          <w:b/>
          <w:bCs/>
          <w:sz w:val="28"/>
          <w:szCs w:val="28"/>
        </w:rPr>
      </w:pPr>
      <w:r w:rsidRPr="00A8131B">
        <w:rPr>
          <w:rFonts w:ascii="Times New Roman" w:hAnsi="Times New Roman"/>
          <w:b/>
          <w:bCs/>
          <w:sz w:val="28"/>
          <w:szCs w:val="28"/>
        </w:rPr>
        <w:t>LISTA E FIGURAVE</w:t>
      </w:r>
    </w:p>
    <w:p w:rsidR="00A8131B" w:rsidP="00A8131B" w:rsidRDefault="00A8131B" w14:paraId="44EE071F" w14:textId="79E61DC3">
      <w:pPr>
        <w:widowControl w:val="0"/>
        <w:spacing w:after="0" w:line="240" w:lineRule="exact"/>
        <w:jc w:val="center"/>
        <w:rPr>
          <w:rFonts w:ascii="Arial" w:hAnsi="Arial" w:cs="Arial"/>
          <w:b/>
          <w:bCs/>
          <w:sz w:val="28"/>
          <w:szCs w:val="28"/>
        </w:rPr>
      </w:pPr>
    </w:p>
    <w:p w:rsidR="00A8131B" w:rsidP="00A8131B" w:rsidRDefault="00A8131B" w14:paraId="630C055B" w14:textId="71F09BF4">
      <w:pPr>
        <w:widowControl w:val="0"/>
        <w:spacing w:after="0" w:line="240" w:lineRule="exact"/>
        <w:jc w:val="center"/>
        <w:rPr>
          <w:rFonts w:ascii="Arial" w:hAnsi="Arial" w:cs="Arial"/>
          <w:sz w:val="28"/>
          <w:szCs w:val="28"/>
        </w:rPr>
      </w:pPr>
    </w:p>
    <w:p w:rsidR="00A8131B" w:rsidP="00A8131B" w:rsidRDefault="00A8131B" w14:paraId="07AE9B03" w14:textId="08CC07AB">
      <w:pPr>
        <w:widowControl w:val="0"/>
        <w:spacing w:after="0" w:line="240" w:lineRule="exact"/>
        <w:jc w:val="center"/>
        <w:rPr>
          <w:rFonts w:ascii="Arial" w:hAnsi="Arial" w:cs="Arial"/>
          <w:b/>
          <w:bCs/>
          <w:sz w:val="28"/>
          <w:szCs w:val="28"/>
        </w:rPr>
      </w:pPr>
    </w:p>
    <w:p w:rsidR="00A8131B" w:rsidRDefault="00A8131B" w14:paraId="373A4E28" w14:textId="3A4AE053">
      <w:r>
        <w:br w:type="page"/>
      </w:r>
    </w:p>
    <w:p w:rsidR="4E88D4A9" w:rsidP="00A8131B" w:rsidRDefault="4E88D4A9" w14:paraId="79367016" w14:textId="47E9E296">
      <w:pPr>
        <w:widowControl w:val="0"/>
        <w:spacing w:after="0" w:line="240" w:lineRule="exact"/>
        <w:jc w:val="center"/>
        <w:rPr>
          <w:rFonts w:ascii="Times New Roman" w:hAnsi="Times New Roman"/>
          <w:b/>
          <w:bCs/>
          <w:sz w:val="28"/>
          <w:szCs w:val="28"/>
        </w:rPr>
      </w:pPr>
      <w:r w:rsidRPr="00A8131B">
        <w:rPr>
          <w:rFonts w:ascii="Times New Roman" w:hAnsi="Times New Roman"/>
          <w:b/>
          <w:bCs/>
          <w:sz w:val="28"/>
          <w:szCs w:val="28"/>
        </w:rPr>
        <w:t>LISTA E TABELAVE</w:t>
      </w:r>
    </w:p>
    <w:p w:rsidR="00A8131B" w:rsidP="00A8131B" w:rsidRDefault="00A8131B" w14:paraId="393173E3" w14:textId="4F38B3C3">
      <w:pPr>
        <w:widowControl w:val="0"/>
        <w:spacing w:after="0" w:line="240" w:lineRule="exact"/>
        <w:jc w:val="center"/>
        <w:rPr>
          <w:rFonts w:ascii="Arial" w:hAnsi="Arial" w:cs="Arial"/>
          <w:b/>
          <w:bCs/>
          <w:sz w:val="28"/>
          <w:szCs w:val="28"/>
        </w:rPr>
      </w:pPr>
    </w:p>
    <w:p w:rsidR="00A8131B" w:rsidP="00A8131B" w:rsidRDefault="00A8131B" w14:paraId="570E5961" w14:textId="3F767918">
      <w:pPr>
        <w:widowControl w:val="0"/>
        <w:spacing w:after="0" w:line="240" w:lineRule="exact"/>
        <w:jc w:val="center"/>
        <w:rPr>
          <w:rFonts w:ascii="Arial" w:hAnsi="Arial" w:cs="Arial"/>
          <w:sz w:val="28"/>
          <w:szCs w:val="28"/>
        </w:rPr>
      </w:pPr>
    </w:p>
    <w:p w:rsidR="00A8131B" w:rsidP="00A8131B" w:rsidRDefault="00A8131B" w14:paraId="10CD57D2" w14:textId="5F94EDA1">
      <w:pPr>
        <w:widowControl w:val="0"/>
        <w:spacing w:after="0" w:line="240" w:lineRule="exact"/>
        <w:jc w:val="center"/>
        <w:rPr>
          <w:rFonts w:ascii="Arial" w:hAnsi="Arial" w:cs="Arial"/>
          <w:sz w:val="28"/>
          <w:szCs w:val="28"/>
        </w:rPr>
      </w:pPr>
    </w:p>
    <w:p w:rsidR="00A8131B" w:rsidRDefault="00A8131B" w14:paraId="40D0F271" w14:textId="2A47FE78">
      <w:r>
        <w:br w:type="page"/>
      </w:r>
    </w:p>
    <w:p w:rsidR="6FCF9A6B" w:rsidP="00A8131B" w:rsidRDefault="6FCF9A6B" w14:paraId="5247AC95" w14:textId="65E57FBF">
      <w:pPr>
        <w:widowControl w:val="0"/>
        <w:spacing w:after="0" w:line="240" w:lineRule="exact"/>
        <w:jc w:val="center"/>
        <w:rPr>
          <w:rFonts w:ascii="Times New Roman" w:hAnsi="Times New Roman"/>
          <w:b/>
          <w:bCs/>
          <w:sz w:val="28"/>
          <w:szCs w:val="28"/>
        </w:rPr>
      </w:pPr>
      <w:r w:rsidRPr="00A8131B">
        <w:rPr>
          <w:rFonts w:ascii="Times New Roman" w:hAnsi="Times New Roman"/>
          <w:b/>
          <w:bCs/>
          <w:sz w:val="28"/>
          <w:szCs w:val="28"/>
        </w:rPr>
        <w:t>ABSTRAKT</w:t>
      </w:r>
    </w:p>
    <w:p w:rsidR="00A8131B" w:rsidP="00A8131B" w:rsidRDefault="00A8131B" w14:paraId="42AF2F46" w14:textId="79E61DC3">
      <w:pPr>
        <w:widowControl w:val="0"/>
        <w:spacing w:after="0" w:line="240" w:lineRule="exact"/>
        <w:jc w:val="center"/>
        <w:rPr>
          <w:rFonts w:ascii="Times New Roman" w:hAnsi="Times New Roman"/>
          <w:b/>
          <w:bCs/>
          <w:sz w:val="28"/>
          <w:szCs w:val="28"/>
        </w:rPr>
      </w:pPr>
    </w:p>
    <w:p w:rsidR="6FCF9A6B" w:rsidP="00A8131B" w:rsidRDefault="6FCF9A6B" w14:paraId="000CF58F" w14:textId="6E98D2A6">
      <w:pPr>
        <w:widowControl w:val="0"/>
        <w:spacing w:after="0" w:line="240" w:lineRule="exact"/>
        <w:jc w:val="center"/>
        <w:rPr>
          <w:rFonts w:ascii="Times New Roman" w:hAnsi="Times New Roman"/>
          <w:sz w:val="28"/>
          <w:szCs w:val="28"/>
        </w:rPr>
      </w:pPr>
      <w:r w:rsidRPr="00A8131B">
        <w:rPr>
          <w:rFonts w:ascii="Times New Roman" w:hAnsi="Times New Roman"/>
          <w:sz w:val="28"/>
          <w:szCs w:val="28"/>
        </w:rPr>
        <w:t>&lt;</w:t>
      </w:r>
      <w:proofErr w:type="spellStart"/>
      <w:r w:rsidRPr="00A8131B">
        <w:rPr>
          <w:rFonts w:ascii="Times New Roman" w:hAnsi="Times New Roman"/>
          <w:sz w:val="28"/>
          <w:szCs w:val="28"/>
        </w:rPr>
        <w:t>Abstrakti</w:t>
      </w:r>
      <w:proofErr w:type="spellEnd"/>
      <w:r w:rsidRPr="00A8131B">
        <w:rPr>
          <w:rFonts w:ascii="Times New Roman" w:hAnsi="Times New Roman"/>
          <w:sz w:val="28"/>
          <w:szCs w:val="28"/>
        </w:rPr>
        <w:t xml:space="preserve"> </w:t>
      </w:r>
      <w:proofErr w:type="spellStart"/>
      <w:r w:rsidRPr="00A8131B">
        <w:rPr>
          <w:rFonts w:ascii="Times New Roman" w:hAnsi="Times New Roman"/>
          <w:sz w:val="28"/>
          <w:szCs w:val="28"/>
        </w:rPr>
        <w:t>në</w:t>
      </w:r>
      <w:proofErr w:type="spellEnd"/>
      <w:r w:rsidRPr="00A8131B">
        <w:rPr>
          <w:rFonts w:ascii="Times New Roman" w:hAnsi="Times New Roman"/>
          <w:sz w:val="28"/>
          <w:szCs w:val="28"/>
        </w:rPr>
        <w:t xml:space="preserve"> </w:t>
      </w:r>
      <w:proofErr w:type="spellStart"/>
      <w:r w:rsidRPr="00A8131B">
        <w:rPr>
          <w:rFonts w:ascii="Times New Roman" w:hAnsi="Times New Roman"/>
          <w:sz w:val="28"/>
          <w:szCs w:val="28"/>
        </w:rPr>
        <w:t>gjuhën</w:t>
      </w:r>
      <w:proofErr w:type="spellEnd"/>
      <w:r w:rsidRPr="00A8131B">
        <w:rPr>
          <w:rFonts w:ascii="Times New Roman" w:hAnsi="Times New Roman"/>
          <w:sz w:val="28"/>
          <w:szCs w:val="28"/>
        </w:rPr>
        <w:t xml:space="preserve"> </w:t>
      </w:r>
      <w:proofErr w:type="spellStart"/>
      <w:r w:rsidRPr="00A8131B">
        <w:rPr>
          <w:rFonts w:ascii="Times New Roman" w:hAnsi="Times New Roman"/>
          <w:sz w:val="28"/>
          <w:szCs w:val="28"/>
        </w:rPr>
        <w:t>shqipe</w:t>
      </w:r>
      <w:proofErr w:type="spellEnd"/>
      <w:r w:rsidRPr="00A8131B">
        <w:rPr>
          <w:rFonts w:ascii="Times New Roman" w:hAnsi="Times New Roman"/>
          <w:sz w:val="28"/>
          <w:szCs w:val="28"/>
        </w:rPr>
        <w:t>&gt;</w:t>
      </w:r>
    </w:p>
    <w:p w:rsidR="00A8131B" w:rsidP="00A8131B" w:rsidRDefault="00A8131B" w14:paraId="74E70D30" w14:textId="4AFEB6FE">
      <w:pPr>
        <w:widowControl w:val="0"/>
        <w:spacing w:after="0" w:line="240" w:lineRule="exact"/>
        <w:jc w:val="center"/>
        <w:rPr>
          <w:rFonts w:ascii="Times New Roman" w:hAnsi="Times New Roman"/>
          <w:sz w:val="28"/>
          <w:szCs w:val="28"/>
        </w:rPr>
      </w:pPr>
    </w:p>
    <w:p w:rsidR="0D2DB9DB" w:rsidP="00A8131B" w:rsidRDefault="0D2DB9DB" w14:paraId="0E7E4AE0" w14:textId="00E03351">
      <w:pPr>
        <w:widowControl w:val="0"/>
        <w:spacing w:after="0" w:line="240" w:lineRule="exact"/>
        <w:jc w:val="center"/>
        <w:rPr>
          <w:rFonts w:ascii="Times New Roman" w:hAnsi="Times New Roman"/>
          <w:b/>
          <w:bCs/>
          <w:i/>
          <w:iCs/>
        </w:rPr>
      </w:pPr>
      <w:proofErr w:type="spellStart"/>
      <w:r w:rsidRPr="00A8131B">
        <w:rPr>
          <w:rFonts w:ascii="Times New Roman" w:hAnsi="Times New Roman"/>
          <w:b/>
          <w:bCs/>
          <w:i/>
          <w:iCs/>
        </w:rPr>
        <w:t>Fjalët</w:t>
      </w:r>
      <w:proofErr w:type="spellEnd"/>
      <w:r w:rsidRPr="00A8131B">
        <w:rPr>
          <w:rFonts w:ascii="Times New Roman" w:hAnsi="Times New Roman"/>
          <w:b/>
          <w:bCs/>
          <w:i/>
          <w:iCs/>
        </w:rPr>
        <w:t xml:space="preserve"> </w:t>
      </w:r>
      <w:proofErr w:type="spellStart"/>
      <w:r w:rsidRPr="00A8131B">
        <w:rPr>
          <w:rFonts w:ascii="Times New Roman" w:hAnsi="Times New Roman"/>
          <w:b/>
          <w:bCs/>
          <w:i/>
          <w:iCs/>
        </w:rPr>
        <w:t>kyçë</w:t>
      </w:r>
      <w:proofErr w:type="spellEnd"/>
      <w:r w:rsidRPr="00A8131B">
        <w:rPr>
          <w:rFonts w:ascii="Times New Roman" w:hAnsi="Times New Roman"/>
          <w:b/>
          <w:bCs/>
          <w:i/>
          <w:iCs/>
        </w:rPr>
        <w:t xml:space="preserve">: </w:t>
      </w:r>
    </w:p>
    <w:p w:rsidR="00A8131B" w:rsidP="00A8131B" w:rsidRDefault="00A8131B" w14:paraId="1A9DEC08" w14:textId="25541098">
      <w:pPr>
        <w:widowControl w:val="0"/>
        <w:spacing w:after="0" w:line="240" w:lineRule="exact"/>
        <w:jc w:val="center"/>
        <w:rPr>
          <w:rFonts w:ascii="Arial" w:hAnsi="Arial" w:cs="Arial"/>
          <w:b/>
          <w:bCs/>
          <w:sz w:val="28"/>
          <w:szCs w:val="28"/>
        </w:rPr>
      </w:pPr>
    </w:p>
    <w:p w:rsidR="0044156B" w:rsidRDefault="0044156B" w14:paraId="06971CD3" w14:textId="3CBB0ACA">
      <w:pPr>
        <w:widowControl w:val="0"/>
        <w:autoSpaceDE w:val="0"/>
        <w:spacing w:after="0" w:line="200" w:lineRule="exact"/>
        <w:jc w:val="center"/>
        <w:rPr>
          <w:rFonts w:ascii="Times New Roman" w:hAnsi="Times New Roman"/>
          <w:sz w:val="24"/>
          <w:szCs w:val="24"/>
        </w:rPr>
      </w:pPr>
    </w:p>
    <w:p w:rsidR="0044156B" w:rsidRDefault="0044156B" w14:paraId="2A1F701D" w14:textId="77777777">
      <w:pPr>
        <w:widowControl w:val="0"/>
        <w:autoSpaceDE w:val="0"/>
        <w:spacing w:after="0" w:line="200" w:lineRule="exact"/>
        <w:jc w:val="center"/>
        <w:rPr>
          <w:rFonts w:ascii="Times New Roman" w:hAnsi="Times New Roman"/>
          <w:sz w:val="24"/>
          <w:szCs w:val="24"/>
          <w:lang w:eastAsia="ja-JP"/>
        </w:rPr>
      </w:pPr>
    </w:p>
    <w:p w:rsidR="00B83A6A" w:rsidP="00A8131B" w:rsidRDefault="00B83A6A" w14:paraId="6A7D058B" w14:textId="3953EDB4">
      <w:pPr>
        <w:widowControl w:val="0"/>
        <w:autoSpaceDE w:val="0"/>
        <w:spacing w:after="0" w:line="200" w:lineRule="exact"/>
      </w:pPr>
      <w:r>
        <w:br w:type="page"/>
      </w:r>
    </w:p>
    <w:p w:rsidR="00B83A6A" w:rsidP="00A8131B" w:rsidRDefault="3456E3DF" w14:paraId="1C3BB188" w14:textId="2A79D216">
      <w:pPr>
        <w:widowControl w:val="0"/>
        <w:spacing w:after="0" w:line="240" w:lineRule="exact"/>
        <w:jc w:val="center"/>
        <w:rPr>
          <w:rFonts w:ascii="Times New Roman" w:hAnsi="Times New Roman"/>
          <w:b/>
          <w:bCs/>
          <w:sz w:val="28"/>
          <w:szCs w:val="28"/>
        </w:rPr>
      </w:pPr>
      <w:r w:rsidRPr="00A8131B">
        <w:rPr>
          <w:rFonts w:ascii="Times New Roman" w:hAnsi="Times New Roman"/>
          <w:b/>
          <w:bCs/>
          <w:sz w:val="28"/>
          <w:szCs w:val="28"/>
        </w:rPr>
        <w:t>ABSTRACT</w:t>
      </w:r>
    </w:p>
    <w:p w:rsidR="00B83A6A" w:rsidP="00A8131B" w:rsidRDefault="00B83A6A" w14:paraId="15CE43C8" w14:textId="79E61DC3">
      <w:pPr>
        <w:widowControl w:val="0"/>
        <w:spacing w:after="0" w:line="240" w:lineRule="exact"/>
        <w:jc w:val="center"/>
        <w:rPr>
          <w:rFonts w:ascii="Times New Roman" w:hAnsi="Times New Roman"/>
          <w:b/>
          <w:bCs/>
          <w:sz w:val="28"/>
          <w:szCs w:val="28"/>
        </w:rPr>
      </w:pPr>
    </w:p>
    <w:p w:rsidR="00B83A6A" w:rsidP="00A8131B" w:rsidRDefault="3456E3DF" w14:paraId="38CC7B7C" w14:textId="3B4C26D7">
      <w:pPr>
        <w:widowControl w:val="0"/>
        <w:spacing w:after="0" w:line="240" w:lineRule="exact"/>
        <w:jc w:val="center"/>
        <w:rPr>
          <w:rFonts w:ascii="Times New Roman" w:hAnsi="Times New Roman"/>
          <w:sz w:val="28"/>
          <w:szCs w:val="28"/>
        </w:rPr>
      </w:pPr>
      <w:r w:rsidRPr="00A8131B">
        <w:rPr>
          <w:rFonts w:ascii="Times New Roman" w:hAnsi="Times New Roman"/>
          <w:sz w:val="28"/>
          <w:szCs w:val="28"/>
        </w:rPr>
        <w:t>&lt;</w:t>
      </w:r>
      <w:proofErr w:type="spellStart"/>
      <w:r w:rsidRPr="00A8131B">
        <w:rPr>
          <w:rFonts w:ascii="Times New Roman" w:hAnsi="Times New Roman"/>
          <w:sz w:val="28"/>
          <w:szCs w:val="28"/>
        </w:rPr>
        <w:t>Abstrakti</w:t>
      </w:r>
      <w:proofErr w:type="spellEnd"/>
      <w:r w:rsidRPr="00A8131B">
        <w:rPr>
          <w:rFonts w:ascii="Times New Roman" w:hAnsi="Times New Roman"/>
          <w:sz w:val="28"/>
          <w:szCs w:val="28"/>
        </w:rPr>
        <w:t xml:space="preserve"> </w:t>
      </w:r>
      <w:proofErr w:type="spellStart"/>
      <w:r w:rsidRPr="00A8131B">
        <w:rPr>
          <w:rFonts w:ascii="Times New Roman" w:hAnsi="Times New Roman"/>
          <w:sz w:val="28"/>
          <w:szCs w:val="28"/>
        </w:rPr>
        <w:t>në</w:t>
      </w:r>
      <w:proofErr w:type="spellEnd"/>
      <w:r w:rsidRPr="00A8131B">
        <w:rPr>
          <w:rFonts w:ascii="Times New Roman" w:hAnsi="Times New Roman"/>
          <w:sz w:val="28"/>
          <w:szCs w:val="28"/>
        </w:rPr>
        <w:t xml:space="preserve"> </w:t>
      </w:r>
      <w:proofErr w:type="spellStart"/>
      <w:r w:rsidRPr="00A8131B">
        <w:rPr>
          <w:rFonts w:ascii="Times New Roman" w:hAnsi="Times New Roman"/>
          <w:sz w:val="28"/>
          <w:szCs w:val="28"/>
        </w:rPr>
        <w:t>gjuhën</w:t>
      </w:r>
      <w:proofErr w:type="spellEnd"/>
      <w:r w:rsidRPr="00A8131B">
        <w:rPr>
          <w:rFonts w:ascii="Times New Roman" w:hAnsi="Times New Roman"/>
          <w:sz w:val="28"/>
          <w:szCs w:val="28"/>
        </w:rPr>
        <w:t xml:space="preserve"> </w:t>
      </w:r>
      <w:proofErr w:type="spellStart"/>
      <w:r w:rsidRPr="00A8131B">
        <w:rPr>
          <w:rFonts w:ascii="Times New Roman" w:hAnsi="Times New Roman"/>
          <w:sz w:val="28"/>
          <w:szCs w:val="28"/>
        </w:rPr>
        <w:t>angleze</w:t>
      </w:r>
      <w:proofErr w:type="spellEnd"/>
      <w:r w:rsidRPr="00A8131B">
        <w:rPr>
          <w:rFonts w:ascii="Times New Roman" w:hAnsi="Times New Roman"/>
          <w:sz w:val="28"/>
          <w:szCs w:val="28"/>
        </w:rPr>
        <w:t>&gt;</w:t>
      </w:r>
    </w:p>
    <w:p w:rsidR="00B83A6A" w:rsidP="00A8131B" w:rsidRDefault="00B83A6A" w14:paraId="32F93F56" w14:textId="155B5829">
      <w:pPr>
        <w:widowControl w:val="0"/>
        <w:spacing w:after="0" w:line="240" w:lineRule="exact"/>
        <w:jc w:val="center"/>
        <w:rPr>
          <w:rFonts w:ascii="Times New Roman" w:hAnsi="Times New Roman"/>
          <w:sz w:val="28"/>
          <w:szCs w:val="28"/>
        </w:rPr>
      </w:pPr>
    </w:p>
    <w:p w:rsidR="00B83A6A" w:rsidP="00A8131B" w:rsidRDefault="1C1EB104" w14:paraId="062BE194" w14:textId="57AC5971">
      <w:pPr>
        <w:widowControl w:val="0"/>
        <w:spacing w:after="0" w:line="240" w:lineRule="exact"/>
        <w:jc w:val="center"/>
        <w:rPr>
          <w:rFonts w:ascii="Times New Roman" w:hAnsi="Times New Roman"/>
          <w:b/>
          <w:bCs/>
          <w:i/>
          <w:iCs/>
        </w:rPr>
      </w:pPr>
      <w:r w:rsidRPr="00A8131B">
        <w:rPr>
          <w:rFonts w:ascii="Times New Roman" w:hAnsi="Times New Roman"/>
          <w:b/>
          <w:bCs/>
          <w:i/>
          <w:iCs/>
        </w:rPr>
        <w:t>Keywords:</w:t>
      </w:r>
    </w:p>
    <w:p w:rsidR="00B83A6A" w:rsidP="00A8131B" w:rsidRDefault="00B83A6A" w14:paraId="3858A0E6" w14:textId="0AE2EE98">
      <w:pPr>
        <w:widowControl w:val="0"/>
        <w:spacing w:after="0" w:line="240" w:lineRule="exact"/>
        <w:jc w:val="center"/>
        <w:rPr>
          <w:rFonts w:ascii="Arial" w:hAnsi="Arial" w:cs="Arial"/>
          <w:b/>
          <w:bCs/>
          <w:sz w:val="28"/>
          <w:szCs w:val="28"/>
        </w:rPr>
      </w:pPr>
    </w:p>
    <w:p w:rsidR="00B83A6A" w:rsidP="00A8131B" w:rsidRDefault="00B83A6A" w14:paraId="24E8F91C" w14:textId="057E1D3D">
      <w:pPr>
        <w:widowControl w:val="0"/>
        <w:spacing w:after="0" w:line="240" w:lineRule="exact"/>
        <w:jc w:val="center"/>
        <w:rPr>
          <w:rFonts w:ascii="Arial" w:hAnsi="Arial" w:cs="Arial"/>
          <w:b/>
          <w:bCs/>
          <w:sz w:val="28"/>
          <w:szCs w:val="28"/>
        </w:rPr>
      </w:pPr>
    </w:p>
    <w:p w:rsidR="00B83A6A" w:rsidP="00A8131B" w:rsidRDefault="00B83A6A" w14:paraId="24639C0E" w14:textId="34C60A19">
      <w:pPr>
        <w:widowControl w:val="0"/>
        <w:spacing w:after="0" w:line="240" w:lineRule="exact"/>
        <w:jc w:val="center"/>
        <w:rPr>
          <w:rFonts w:ascii="Arial" w:hAnsi="Arial" w:cs="Arial"/>
          <w:b/>
          <w:bCs/>
          <w:sz w:val="28"/>
          <w:szCs w:val="28"/>
        </w:rPr>
      </w:pPr>
    </w:p>
    <w:p w:rsidR="00B83A6A" w:rsidP="00A8131B" w:rsidRDefault="00B83A6A" w14:paraId="712231E8" w14:textId="29CAE878">
      <w:pPr>
        <w:widowControl w:val="0"/>
        <w:autoSpaceDE w:val="0"/>
        <w:spacing w:after="0" w:line="200" w:lineRule="exact"/>
      </w:pPr>
      <w:r>
        <w:br w:type="page"/>
      </w:r>
    </w:p>
    <w:p w:rsidR="00B83A6A" w:rsidP="00A8131B" w:rsidRDefault="2E747F9D" w14:paraId="1E0BF7D8" w14:textId="3A695649">
      <w:pPr>
        <w:widowControl w:val="0"/>
        <w:spacing w:after="0" w:line="240" w:lineRule="exact"/>
        <w:jc w:val="center"/>
        <w:rPr>
          <w:rFonts w:ascii="Times New Roman" w:hAnsi="Times New Roman"/>
          <w:b/>
          <w:bCs/>
          <w:sz w:val="28"/>
          <w:szCs w:val="28"/>
        </w:rPr>
      </w:pPr>
      <w:r w:rsidRPr="12510616">
        <w:rPr>
          <w:rFonts w:ascii="Times New Roman" w:hAnsi="Times New Roman"/>
          <w:b/>
          <w:bCs/>
          <w:sz w:val="28"/>
          <w:szCs w:val="28"/>
        </w:rPr>
        <w:t xml:space="preserve">KAPITULLI </w:t>
      </w:r>
      <w:r w:rsidRPr="12510616" w:rsidR="60E2D215">
        <w:rPr>
          <w:rFonts w:ascii="Times New Roman" w:hAnsi="Times New Roman"/>
          <w:b/>
          <w:bCs/>
          <w:sz w:val="28"/>
          <w:szCs w:val="28"/>
        </w:rPr>
        <w:t>I</w:t>
      </w:r>
    </w:p>
    <w:p w:rsidR="00B83A6A" w:rsidP="00A8131B" w:rsidRDefault="00B83A6A" w14:paraId="55BD5652" w14:textId="41097B74">
      <w:pPr>
        <w:widowControl w:val="0"/>
        <w:spacing w:after="0" w:line="240" w:lineRule="exact"/>
        <w:jc w:val="center"/>
        <w:rPr>
          <w:rFonts w:ascii="Times New Roman" w:hAnsi="Times New Roman"/>
          <w:b/>
          <w:bCs/>
          <w:sz w:val="28"/>
          <w:szCs w:val="28"/>
        </w:rPr>
      </w:pPr>
    </w:p>
    <w:p w:rsidR="00B83A6A" w:rsidP="00A8131B" w:rsidRDefault="2E747F9D" w14:paraId="06F34C4F" w14:textId="1323CBF8">
      <w:pPr>
        <w:widowControl w:val="0"/>
        <w:spacing w:after="0" w:line="240" w:lineRule="exact"/>
        <w:jc w:val="center"/>
        <w:rPr>
          <w:rFonts w:ascii="Times New Roman" w:hAnsi="Times New Roman"/>
          <w:b/>
          <w:bCs/>
          <w:sz w:val="28"/>
          <w:szCs w:val="28"/>
        </w:rPr>
      </w:pPr>
      <w:r w:rsidRPr="00A8131B">
        <w:rPr>
          <w:rFonts w:ascii="Times New Roman" w:hAnsi="Times New Roman"/>
          <w:b/>
          <w:bCs/>
          <w:sz w:val="28"/>
          <w:szCs w:val="28"/>
        </w:rPr>
        <w:t>HYRJE</w:t>
      </w:r>
    </w:p>
    <w:p w:rsidR="00B83A6A" w:rsidP="00A8131B" w:rsidRDefault="00B83A6A" w14:paraId="12023DBB" w14:textId="79E61DC3">
      <w:pPr>
        <w:widowControl w:val="0"/>
        <w:spacing w:after="0" w:line="240" w:lineRule="exact"/>
        <w:jc w:val="center"/>
        <w:rPr>
          <w:rFonts w:ascii="Times New Roman" w:hAnsi="Times New Roman"/>
          <w:b/>
          <w:bCs/>
          <w:sz w:val="28"/>
          <w:szCs w:val="28"/>
        </w:rPr>
      </w:pPr>
    </w:p>
    <w:p w:rsidR="00B83A6A" w:rsidP="00A8131B" w:rsidRDefault="2E747F9D" w14:paraId="36F08671" w14:textId="31358955">
      <w:pPr>
        <w:widowControl w:val="0"/>
        <w:spacing w:after="0" w:line="240" w:lineRule="exact"/>
        <w:jc w:val="center"/>
        <w:rPr>
          <w:rFonts w:ascii="Times New Roman" w:hAnsi="Times New Roman"/>
          <w:sz w:val="28"/>
          <w:szCs w:val="28"/>
        </w:rPr>
      </w:pPr>
      <w:r w:rsidRPr="00A8131B">
        <w:rPr>
          <w:rFonts w:ascii="Times New Roman" w:hAnsi="Times New Roman"/>
          <w:sz w:val="28"/>
          <w:szCs w:val="28"/>
        </w:rPr>
        <w:t>&lt;</w:t>
      </w:r>
      <w:proofErr w:type="spellStart"/>
      <w:r w:rsidRPr="00A8131B">
        <w:rPr>
          <w:rFonts w:ascii="Times New Roman" w:hAnsi="Times New Roman"/>
          <w:sz w:val="28"/>
          <w:szCs w:val="28"/>
        </w:rPr>
        <w:t>Përmbajtja</w:t>
      </w:r>
      <w:proofErr w:type="spellEnd"/>
      <w:r w:rsidRPr="00A8131B">
        <w:rPr>
          <w:rFonts w:ascii="Times New Roman" w:hAnsi="Times New Roman"/>
          <w:sz w:val="28"/>
          <w:szCs w:val="28"/>
        </w:rPr>
        <w:t>&gt;</w:t>
      </w:r>
    </w:p>
    <w:p w:rsidR="00B83A6A" w:rsidP="00A8131B" w:rsidRDefault="00B83A6A" w14:paraId="613E2497" w14:textId="0AE2EE98">
      <w:pPr>
        <w:widowControl w:val="0"/>
        <w:spacing w:after="0" w:line="240" w:lineRule="exact"/>
        <w:jc w:val="center"/>
        <w:rPr>
          <w:rFonts w:ascii="Times New Roman" w:hAnsi="Times New Roman"/>
          <w:b/>
          <w:bCs/>
          <w:sz w:val="28"/>
          <w:szCs w:val="28"/>
        </w:rPr>
      </w:pPr>
    </w:p>
    <w:p w:rsidR="00B83A6A" w:rsidP="00A8131B" w:rsidRDefault="00B83A6A" w14:paraId="6EACAC07" w14:textId="15798322">
      <w:pPr>
        <w:widowControl w:val="0"/>
        <w:spacing w:after="0" w:line="240" w:lineRule="exact"/>
        <w:jc w:val="center"/>
        <w:rPr>
          <w:rFonts w:ascii="Arial" w:hAnsi="Arial" w:cs="Arial"/>
          <w:b/>
          <w:bCs/>
          <w:sz w:val="28"/>
          <w:szCs w:val="28"/>
        </w:rPr>
      </w:pPr>
    </w:p>
    <w:p w:rsidR="00150E28" w:rsidRDefault="00150E28" w14:paraId="03EFCA41" w14:textId="03023ECD">
      <w:pPr>
        <w:suppressAutoHyphens w:val="0"/>
        <w:spacing w:after="0" w:line="240" w:lineRule="auto"/>
      </w:pPr>
      <w:r>
        <w:br w:type="page"/>
      </w:r>
    </w:p>
    <w:p w:rsidR="00150E28" w:rsidP="00150E28" w:rsidRDefault="00150E28" w14:paraId="0D4D3438" w14:textId="77777777">
      <w:pPr>
        <w:widowControl w:val="0"/>
        <w:autoSpaceDE w:val="0"/>
        <w:spacing w:after="0" w:line="240" w:lineRule="auto"/>
        <w:jc w:val="center"/>
        <w:rPr>
          <w:rFonts w:ascii="Arial" w:hAnsi="Arial" w:cs="Arial"/>
          <w:b/>
          <w:bCs/>
        </w:rPr>
      </w:pPr>
    </w:p>
    <w:p w:rsidR="00150E28" w:rsidP="00150E28" w:rsidRDefault="00150E28" w14:paraId="30FA791E" w14:textId="5E7AD4D8">
      <w:pPr>
        <w:widowControl w:val="0"/>
        <w:autoSpaceDE w:val="0"/>
        <w:spacing w:after="0" w:line="240" w:lineRule="auto"/>
        <w:jc w:val="center"/>
        <w:rPr>
          <w:rFonts w:ascii="Arial" w:hAnsi="Arial" w:cs="Arial"/>
          <w:b/>
          <w:bCs/>
        </w:rPr>
      </w:pPr>
      <w:r>
        <w:rPr>
          <w:noProof/>
          <w:lang w:eastAsia="en-US"/>
        </w:rPr>
        <w:drawing>
          <wp:anchor distT="0" distB="0" distL="0" distR="0" simplePos="0" relativeHeight="251662336" behindDoc="1" locked="0" layoutInCell="1" allowOverlap="1" wp14:anchorId="61B1B110" wp14:editId="489A787E">
            <wp:simplePos x="0" y="0"/>
            <wp:positionH relativeFrom="column">
              <wp:posOffset>1466850</wp:posOffset>
            </wp:positionH>
            <wp:positionV relativeFrom="paragraph">
              <wp:posOffset>-866775</wp:posOffset>
            </wp:positionV>
            <wp:extent cx="2656815" cy="66675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56815" cy="666750"/>
                    </a:xfrm>
                    <a:prstGeom prst="rect">
                      <a:avLst/>
                    </a:prstGeom>
                    <a:solidFill>
                      <a:srgbClr val="FFFFFF">
                        <a:alpha val="0"/>
                      </a:srgbClr>
                    </a:solidFill>
                    <a:ln>
                      <a:noFill/>
                    </a:ln>
                  </pic:spPr>
                </pic:pic>
              </a:graphicData>
            </a:graphic>
            <wp14:sizeRelH relativeFrom="page">
              <wp14:pctWidth>0</wp14:pctWidth>
            </wp14:sizeRelH>
            <wp14:sizeRelV relativeFrom="page">
              <wp14:pctHeight>0</wp14:pctHeight>
            </wp14:sizeRelV>
          </wp:anchor>
        </w:drawing>
      </w:r>
      <w:r>
        <w:rPr>
          <w:rFonts w:ascii="Arial" w:hAnsi="Arial" w:cs="Arial"/>
          <w:b/>
          <w:bCs/>
        </w:rPr>
        <w:t xml:space="preserve">FACULTY OF COMPUTER SCIENCE AND </w:t>
      </w:r>
      <w:r w:rsidRPr="00A8131B">
        <w:rPr>
          <w:rFonts w:ascii="Arial" w:hAnsi="Arial" w:cs="Arial"/>
          <w:b/>
          <w:bCs/>
        </w:rPr>
        <w:t>IT</w:t>
      </w:r>
    </w:p>
    <w:p w:rsidR="00150E28" w:rsidP="00150E28" w:rsidRDefault="00150E28" w14:paraId="14054E55" w14:textId="5C499CA3">
      <w:pPr>
        <w:widowControl w:val="0"/>
        <w:autoSpaceDE w:val="0"/>
        <w:spacing w:after="0" w:line="240" w:lineRule="auto"/>
        <w:jc w:val="center"/>
        <w:rPr>
          <w:rFonts w:ascii="Arial" w:hAnsi="Arial" w:cs="Arial"/>
          <w:b/>
          <w:bCs/>
        </w:rPr>
      </w:pPr>
      <w:r>
        <w:rPr>
          <w:rFonts w:ascii="Arial" w:hAnsi="Arial" w:cs="Arial"/>
          <w:b/>
          <w:bCs/>
          <w:sz w:val="21"/>
          <w:szCs w:val="21"/>
        </w:rPr>
        <w:t>COMPUTER ENGINEERING DEPARTMENT</w:t>
      </w:r>
    </w:p>
    <w:p w:rsidR="00150E28" w:rsidP="00150E28" w:rsidRDefault="00150E28" w14:paraId="2A9AC053" w14:textId="77777777">
      <w:pPr>
        <w:widowControl w:val="0"/>
        <w:pBdr>
          <w:bottom w:val="single" w:color="auto" w:sz="6" w:space="1"/>
        </w:pBdr>
        <w:spacing w:after="0" w:line="200" w:lineRule="exact"/>
        <w:rPr>
          <w:rFonts w:ascii="Times New Roman" w:hAnsi="Times New Roman"/>
          <w:sz w:val="24"/>
          <w:szCs w:val="24"/>
        </w:rPr>
      </w:pPr>
    </w:p>
    <w:p w:rsidR="00150E28" w:rsidP="00150E28" w:rsidRDefault="00150E28" w14:paraId="0DD0FD25" w14:textId="77777777">
      <w:pPr>
        <w:widowControl w:val="0"/>
        <w:spacing w:after="0" w:line="200" w:lineRule="exact"/>
        <w:jc w:val="center"/>
        <w:rPr>
          <w:rFonts w:ascii="Times New Roman" w:hAnsi="Times New Roman"/>
          <w:sz w:val="24"/>
          <w:szCs w:val="24"/>
        </w:rPr>
      </w:pPr>
    </w:p>
    <w:p w:rsidRPr="007E649C" w:rsidR="00150E28" w:rsidP="00150E28" w:rsidRDefault="00150E28" w14:paraId="258C2D20" w14:textId="3B08942C">
      <w:pPr>
        <w:widowControl w:val="0"/>
        <w:autoSpaceDE w:val="0"/>
        <w:spacing w:after="0" w:line="240" w:lineRule="auto"/>
        <w:jc w:val="center"/>
        <w:rPr>
          <w:rFonts w:ascii="Arial" w:hAnsi="Arial" w:cs="Arial"/>
          <w:b/>
          <w:bCs/>
          <w:color w:val="FF0000"/>
        </w:rPr>
      </w:pPr>
      <w:r w:rsidRPr="007E649C">
        <w:rPr>
          <w:rFonts w:ascii="Arial" w:hAnsi="Arial" w:cs="Arial"/>
          <w:b/>
          <w:bCs/>
          <w:color w:val="FF0000"/>
          <w:sz w:val="21"/>
          <w:szCs w:val="21"/>
        </w:rPr>
        <w:t xml:space="preserve">BACHELOR/MASTER </w:t>
      </w:r>
      <w:r>
        <w:rPr>
          <w:rFonts w:ascii="Arial" w:hAnsi="Arial" w:cs="Arial"/>
          <w:b/>
          <w:bCs/>
          <w:color w:val="FF0000"/>
          <w:sz w:val="21"/>
          <w:szCs w:val="21"/>
        </w:rPr>
        <w:t>OF SCIENCE</w:t>
      </w:r>
      <w:r w:rsidRPr="007E649C">
        <w:rPr>
          <w:rFonts w:ascii="Arial" w:hAnsi="Arial" w:cs="Arial"/>
          <w:b/>
          <w:bCs/>
          <w:color w:val="FF0000"/>
          <w:sz w:val="21"/>
          <w:szCs w:val="21"/>
        </w:rPr>
        <w:t xml:space="preserve"> </w:t>
      </w:r>
      <w:r>
        <w:rPr>
          <w:rFonts w:ascii="Arial" w:hAnsi="Arial" w:cs="Arial"/>
          <w:b/>
          <w:bCs/>
          <w:color w:val="FF0000"/>
          <w:sz w:val="21"/>
          <w:szCs w:val="21"/>
        </w:rPr>
        <w:t xml:space="preserve">IN </w:t>
      </w:r>
      <w:r w:rsidRPr="007E649C">
        <w:rPr>
          <w:rFonts w:ascii="Arial" w:hAnsi="Arial" w:cs="Arial"/>
          <w:b/>
          <w:bCs/>
          <w:color w:val="FF0000"/>
          <w:sz w:val="21"/>
          <w:szCs w:val="21"/>
        </w:rPr>
        <w:t>……</w:t>
      </w:r>
    </w:p>
    <w:p w:rsidR="00150E28" w:rsidP="00150E28" w:rsidRDefault="00150E28" w14:paraId="0DABFB0F" w14:textId="77777777">
      <w:pPr>
        <w:widowControl w:val="0"/>
        <w:spacing w:after="0" w:line="200" w:lineRule="exact"/>
        <w:jc w:val="center"/>
        <w:rPr>
          <w:rFonts w:ascii="Times New Roman" w:hAnsi="Times New Roman"/>
          <w:sz w:val="24"/>
          <w:szCs w:val="24"/>
        </w:rPr>
      </w:pPr>
    </w:p>
    <w:p w:rsidR="00150E28" w:rsidP="00150E28" w:rsidRDefault="00150E28" w14:paraId="19CB22CA" w14:textId="77777777">
      <w:pPr>
        <w:widowControl w:val="0"/>
        <w:spacing w:after="0" w:line="200" w:lineRule="exact"/>
        <w:jc w:val="center"/>
        <w:rPr>
          <w:rFonts w:ascii="Times New Roman" w:hAnsi="Times New Roman"/>
          <w:sz w:val="24"/>
          <w:szCs w:val="24"/>
        </w:rPr>
      </w:pPr>
    </w:p>
    <w:p w:rsidR="00150E28" w:rsidP="00150E28" w:rsidRDefault="00150E28" w14:paraId="21026149" w14:textId="77777777">
      <w:pPr>
        <w:widowControl w:val="0"/>
        <w:autoSpaceDE w:val="0"/>
        <w:spacing w:after="0" w:line="200" w:lineRule="exact"/>
        <w:rPr>
          <w:rFonts w:ascii="Times New Roman" w:hAnsi="Times New Roman"/>
          <w:sz w:val="24"/>
          <w:szCs w:val="24"/>
        </w:rPr>
      </w:pPr>
    </w:p>
    <w:p w:rsidR="00150E28" w:rsidP="00150E28" w:rsidRDefault="00150E28" w14:paraId="735AEAB2" w14:textId="77777777">
      <w:pPr>
        <w:widowControl w:val="0"/>
        <w:autoSpaceDE w:val="0"/>
        <w:spacing w:after="0" w:line="200" w:lineRule="exact"/>
        <w:rPr>
          <w:rFonts w:ascii="Times New Roman" w:hAnsi="Times New Roman"/>
          <w:sz w:val="24"/>
          <w:szCs w:val="24"/>
        </w:rPr>
      </w:pPr>
    </w:p>
    <w:p w:rsidR="00150E28" w:rsidP="00150E28" w:rsidRDefault="00150E28" w14:paraId="01EAA791" w14:textId="77777777">
      <w:pPr>
        <w:widowControl w:val="0"/>
        <w:autoSpaceDE w:val="0"/>
        <w:spacing w:after="0" w:line="366" w:lineRule="exact"/>
        <w:rPr>
          <w:rFonts w:ascii="Times New Roman" w:hAnsi="Times New Roman"/>
          <w:sz w:val="24"/>
          <w:szCs w:val="24"/>
        </w:rPr>
      </w:pPr>
    </w:p>
    <w:p w:rsidR="00150E28" w:rsidP="00150E28" w:rsidRDefault="00150E28" w14:paraId="222B08F8" w14:textId="0B5D713C">
      <w:pPr>
        <w:widowControl w:val="0"/>
        <w:autoSpaceDE w:val="0"/>
        <w:spacing w:after="0" w:line="240" w:lineRule="auto"/>
        <w:ind w:left="2000"/>
      </w:pPr>
      <w:r>
        <w:rPr>
          <w:rFonts w:ascii="Arial" w:hAnsi="Arial" w:cs="Arial"/>
          <w:b/>
          <w:bCs/>
          <w:sz w:val="56"/>
          <w:szCs w:val="56"/>
        </w:rPr>
        <w:t>DIPLOMA THESIS</w:t>
      </w:r>
    </w:p>
    <w:p w:rsidR="00150E28" w:rsidP="00150E28" w:rsidRDefault="00150E28" w14:paraId="6803DAC6" w14:textId="77777777">
      <w:pPr>
        <w:widowControl w:val="0"/>
        <w:autoSpaceDE w:val="0"/>
        <w:spacing w:after="0" w:line="200" w:lineRule="exact"/>
        <w:rPr>
          <w:rFonts w:ascii="Times New Roman" w:hAnsi="Times New Roman"/>
          <w:sz w:val="24"/>
          <w:szCs w:val="24"/>
        </w:rPr>
      </w:pPr>
    </w:p>
    <w:p w:rsidR="00150E28" w:rsidP="00150E28" w:rsidRDefault="00150E28" w14:paraId="76ECD61D" w14:textId="77777777">
      <w:pPr>
        <w:widowControl w:val="0"/>
        <w:autoSpaceDE w:val="0"/>
        <w:spacing w:after="0" w:line="200" w:lineRule="exact"/>
        <w:rPr>
          <w:rFonts w:ascii="Times New Roman" w:hAnsi="Times New Roman"/>
          <w:sz w:val="24"/>
          <w:szCs w:val="24"/>
        </w:rPr>
      </w:pPr>
    </w:p>
    <w:p w:rsidR="00150E28" w:rsidP="00150E28" w:rsidRDefault="00150E28" w14:paraId="76DEFDDC" w14:textId="77777777">
      <w:pPr>
        <w:widowControl w:val="0"/>
        <w:autoSpaceDE w:val="0"/>
        <w:spacing w:after="0" w:line="200" w:lineRule="exact"/>
        <w:rPr>
          <w:rFonts w:ascii="Times New Roman" w:hAnsi="Times New Roman"/>
          <w:sz w:val="24"/>
          <w:szCs w:val="24"/>
        </w:rPr>
      </w:pPr>
    </w:p>
    <w:p w:rsidR="00150E28" w:rsidP="00150E28" w:rsidRDefault="00150E28" w14:paraId="63BDCD57" w14:textId="77777777">
      <w:pPr>
        <w:widowControl w:val="0"/>
        <w:autoSpaceDE w:val="0"/>
        <w:spacing w:after="0" w:line="200" w:lineRule="exact"/>
        <w:rPr>
          <w:rFonts w:ascii="Times New Roman" w:hAnsi="Times New Roman"/>
          <w:sz w:val="24"/>
          <w:szCs w:val="24"/>
        </w:rPr>
      </w:pPr>
    </w:p>
    <w:p w:rsidR="00150E28" w:rsidP="00150E28" w:rsidRDefault="00150E28" w14:paraId="037B7C85" w14:textId="77777777">
      <w:pPr>
        <w:widowControl w:val="0"/>
        <w:autoSpaceDE w:val="0"/>
        <w:spacing w:after="0" w:line="233" w:lineRule="exact"/>
        <w:rPr>
          <w:rFonts w:ascii="Times New Roman" w:hAnsi="Times New Roman"/>
          <w:sz w:val="24"/>
          <w:szCs w:val="24"/>
        </w:rPr>
      </w:pPr>
    </w:p>
    <w:p w:rsidR="00150E28" w:rsidP="00150E28" w:rsidRDefault="00150E28" w14:paraId="33649BBC" w14:textId="41B7F764">
      <w:pPr>
        <w:widowControl w:val="0"/>
        <w:autoSpaceDE w:val="0"/>
        <w:spacing w:after="0" w:line="240" w:lineRule="auto"/>
        <w:jc w:val="center"/>
      </w:pPr>
      <w:r>
        <w:rPr>
          <w:rFonts w:ascii="Arial" w:hAnsi="Arial" w:cs="Arial"/>
          <w:b/>
          <w:bCs/>
          <w:sz w:val="44"/>
          <w:szCs w:val="44"/>
        </w:rPr>
        <w:t>TITLE</w:t>
      </w:r>
      <w:r w:rsidRPr="12510616">
        <w:rPr>
          <w:rFonts w:ascii="Arial" w:hAnsi="Arial" w:cs="Arial"/>
          <w:b/>
          <w:bCs/>
          <w:sz w:val="44"/>
          <w:szCs w:val="44"/>
        </w:rPr>
        <w:t>: &lt;</w:t>
      </w:r>
      <w:proofErr w:type="spellStart"/>
      <w:r>
        <w:rPr>
          <w:rFonts w:ascii="Arial" w:hAnsi="Arial" w:cs="Arial"/>
          <w:b/>
          <w:bCs/>
          <w:sz w:val="44"/>
          <w:szCs w:val="44"/>
        </w:rPr>
        <w:t>thesi</w:t>
      </w:r>
      <w:proofErr w:type="spellEnd"/>
      <w:r>
        <w:rPr>
          <w:rFonts w:ascii="Arial" w:hAnsi="Arial" w:cs="Arial"/>
          <w:b/>
          <w:bCs/>
          <w:sz w:val="44"/>
          <w:szCs w:val="44"/>
        </w:rPr>
        <w:t xml:space="preserve"> title</w:t>
      </w:r>
      <w:r w:rsidRPr="12510616">
        <w:rPr>
          <w:rFonts w:ascii="Arial" w:hAnsi="Arial" w:cs="Arial"/>
          <w:b/>
          <w:bCs/>
          <w:sz w:val="44"/>
          <w:szCs w:val="44"/>
        </w:rPr>
        <w:t>&gt;</w:t>
      </w:r>
    </w:p>
    <w:p w:rsidR="00150E28" w:rsidP="00150E28" w:rsidRDefault="00150E28" w14:paraId="35B75596" w14:textId="77777777">
      <w:pPr>
        <w:widowControl w:val="0"/>
        <w:autoSpaceDE w:val="0"/>
        <w:spacing w:after="0" w:line="200" w:lineRule="exact"/>
        <w:rPr>
          <w:rFonts w:ascii="Times New Roman" w:hAnsi="Times New Roman"/>
          <w:sz w:val="24"/>
          <w:szCs w:val="24"/>
        </w:rPr>
      </w:pPr>
    </w:p>
    <w:p w:rsidR="00150E28" w:rsidP="00150E28" w:rsidRDefault="00150E28" w14:paraId="555B309C" w14:textId="77777777">
      <w:pPr>
        <w:widowControl w:val="0"/>
        <w:autoSpaceDE w:val="0"/>
        <w:spacing w:after="0" w:line="200" w:lineRule="exact"/>
        <w:rPr>
          <w:rFonts w:ascii="Times New Roman" w:hAnsi="Times New Roman"/>
          <w:sz w:val="24"/>
          <w:szCs w:val="24"/>
        </w:rPr>
      </w:pPr>
    </w:p>
    <w:p w:rsidR="00150E28" w:rsidP="00150E28" w:rsidRDefault="00150E28" w14:paraId="2664B7B3" w14:textId="77777777">
      <w:pPr>
        <w:widowControl w:val="0"/>
        <w:autoSpaceDE w:val="0"/>
        <w:spacing w:after="0" w:line="200" w:lineRule="exact"/>
        <w:rPr>
          <w:rFonts w:ascii="Times New Roman" w:hAnsi="Times New Roman"/>
          <w:sz w:val="24"/>
          <w:szCs w:val="24"/>
        </w:rPr>
      </w:pPr>
    </w:p>
    <w:p w:rsidR="00150E28" w:rsidP="00150E28" w:rsidRDefault="00150E28" w14:paraId="00E81E81" w14:textId="77777777">
      <w:pPr>
        <w:widowControl w:val="0"/>
        <w:autoSpaceDE w:val="0"/>
        <w:spacing w:after="0" w:line="200" w:lineRule="exact"/>
        <w:rPr>
          <w:rFonts w:ascii="Times New Roman" w:hAnsi="Times New Roman"/>
          <w:sz w:val="24"/>
          <w:szCs w:val="24"/>
        </w:rPr>
      </w:pPr>
    </w:p>
    <w:p w:rsidR="00150E28" w:rsidP="55AA0BC5" w:rsidRDefault="00150E28" w14:paraId="4F1BD82A" w14:noSpellErr="1" w14:textId="033BFDAA">
      <w:pPr>
        <w:pStyle w:val="Normal"/>
        <w:widowControl w:val="0"/>
        <w:autoSpaceDE w:val="0"/>
        <w:spacing w:after="0" w:line="200" w:lineRule="exact"/>
        <w:rPr>
          <w:rFonts w:ascii="Times New Roman" w:hAnsi="Times New Roman"/>
          <w:sz w:val="24"/>
          <w:szCs w:val="24"/>
        </w:rPr>
      </w:pPr>
    </w:p>
    <w:p w:rsidR="55AA0BC5" w:rsidP="55AA0BC5" w:rsidRDefault="55AA0BC5" w14:paraId="094A12A4" w14:textId="394B123A">
      <w:pPr>
        <w:pStyle w:val="Normal"/>
        <w:widowControl w:val="0"/>
        <w:spacing w:after="0" w:line="200" w:lineRule="exact"/>
        <w:rPr>
          <w:rFonts w:ascii="Times New Roman" w:hAnsi="Times New Roman"/>
          <w:sz w:val="24"/>
          <w:szCs w:val="24"/>
        </w:rPr>
      </w:pPr>
    </w:p>
    <w:p w:rsidR="55AA0BC5" w:rsidP="55AA0BC5" w:rsidRDefault="55AA0BC5" w14:paraId="3766B44C" w14:textId="1031AC6D">
      <w:pPr>
        <w:pStyle w:val="Normal"/>
        <w:widowControl w:val="0"/>
        <w:spacing w:after="0" w:line="200" w:lineRule="exact"/>
        <w:rPr>
          <w:rFonts w:ascii="Times New Roman" w:hAnsi="Times New Roman"/>
          <w:sz w:val="24"/>
          <w:szCs w:val="24"/>
        </w:rPr>
      </w:pPr>
    </w:p>
    <w:p w:rsidR="55AA0BC5" w:rsidP="55AA0BC5" w:rsidRDefault="55AA0BC5" w14:paraId="410A845C" w14:textId="28C67864">
      <w:pPr>
        <w:pStyle w:val="Normal"/>
        <w:widowControl w:val="0"/>
        <w:spacing w:after="0" w:line="200" w:lineRule="exact"/>
        <w:rPr>
          <w:rFonts w:ascii="Times New Roman" w:hAnsi="Times New Roman"/>
          <w:sz w:val="24"/>
          <w:szCs w:val="24"/>
        </w:rPr>
      </w:pPr>
    </w:p>
    <w:p w:rsidR="55AA0BC5" w:rsidP="55AA0BC5" w:rsidRDefault="55AA0BC5" w14:paraId="485C828B" w14:textId="567D9E38">
      <w:pPr>
        <w:pStyle w:val="Normal"/>
        <w:widowControl w:val="0"/>
        <w:spacing w:after="0" w:line="200" w:lineRule="exact"/>
        <w:rPr>
          <w:rFonts w:ascii="Times New Roman" w:hAnsi="Times New Roman"/>
          <w:sz w:val="24"/>
          <w:szCs w:val="24"/>
        </w:rPr>
      </w:pPr>
    </w:p>
    <w:p w:rsidR="55AA0BC5" w:rsidP="55AA0BC5" w:rsidRDefault="55AA0BC5" w14:paraId="21B7B25A" w14:textId="12F00476">
      <w:pPr>
        <w:pStyle w:val="Normal"/>
        <w:widowControl w:val="0"/>
        <w:spacing w:after="0" w:line="200" w:lineRule="exact"/>
        <w:rPr>
          <w:rFonts w:ascii="Times New Roman" w:hAnsi="Times New Roman"/>
          <w:sz w:val="24"/>
          <w:szCs w:val="24"/>
        </w:rPr>
      </w:pPr>
    </w:p>
    <w:p w:rsidR="55AA0BC5" w:rsidP="55AA0BC5" w:rsidRDefault="55AA0BC5" w14:paraId="49C645BB" w14:textId="5E98638A">
      <w:pPr>
        <w:pStyle w:val="Normal"/>
        <w:widowControl w:val="0"/>
        <w:spacing w:after="0" w:line="200" w:lineRule="exact"/>
        <w:rPr>
          <w:rFonts w:ascii="Times New Roman" w:hAnsi="Times New Roman"/>
          <w:sz w:val="24"/>
          <w:szCs w:val="24"/>
        </w:rPr>
      </w:pPr>
    </w:p>
    <w:p w:rsidR="00150E28" w:rsidP="00150E28" w:rsidRDefault="00150E28" w14:paraId="7A40A82F" w14:textId="77777777">
      <w:pPr>
        <w:widowControl w:val="0"/>
        <w:autoSpaceDE w:val="0"/>
        <w:spacing w:after="0" w:line="200" w:lineRule="exact"/>
        <w:rPr>
          <w:rFonts w:ascii="Times New Roman" w:hAnsi="Times New Roman"/>
          <w:sz w:val="24"/>
          <w:szCs w:val="24"/>
        </w:rPr>
      </w:pPr>
    </w:p>
    <w:p w:rsidR="00150E28" w:rsidP="00150E28" w:rsidRDefault="00150E28" w14:paraId="1D811215" w14:textId="77777777">
      <w:pPr>
        <w:widowControl w:val="0"/>
        <w:autoSpaceDE w:val="0"/>
        <w:spacing w:after="0" w:line="200" w:lineRule="exact"/>
        <w:rPr>
          <w:rFonts w:ascii="Times New Roman" w:hAnsi="Times New Roman"/>
          <w:sz w:val="24"/>
          <w:szCs w:val="24"/>
        </w:rPr>
      </w:pPr>
    </w:p>
    <w:p w:rsidR="00150E28" w:rsidP="00150E28" w:rsidRDefault="00150E28" w14:paraId="7B9F5E9B" w14:textId="77777777">
      <w:pPr>
        <w:widowControl w:val="0"/>
        <w:autoSpaceDE w:val="0"/>
        <w:spacing w:after="0" w:line="225" w:lineRule="exact"/>
        <w:rPr>
          <w:rFonts w:ascii="Times New Roman" w:hAnsi="Times New Roman"/>
          <w:sz w:val="24"/>
          <w:szCs w:val="24"/>
        </w:rPr>
      </w:pPr>
    </w:p>
    <w:p w:rsidR="00150E28" w:rsidP="00150E28" w:rsidRDefault="00150E28" w14:paraId="2BFD5C3E" w14:textId="0DC2E60D">
      <w:pPr>
        <w:widowControl w:val="0"/>
        <w:tabs>
          <w:tab w:val="left" w:pos="5020"/>
        </w:tabs>
        <w:autoSpaceDE w:val="0"/>
        <w:spacing w:after="0" w:line="240" w:lineRule="auto"/>
      </w:pPr>
      <w:r>
        <w:rPr>
          <w:rFonts w:ascii="Arial" w:hAnsi="Arial" w:cs="Arial"/>
          <w:b/>
          <w:bCs/>
        </w:rPr>
        <w:t>DEAN OF THE FACULTY</w:t>
      </w:r>
      <w:r>
        <w:tab/>
      </w:r>
      <w:r w:rsidRPr="12510616">
        <w:rPr>
          <w:rFonts w:ascii="Arial" w:hAnsi="Arial" w:cs="Arial"/>
          <w:b/>
          <w:bCs/>
        </w:rPr>
        <w:t xml:space="preserve">Prof. </w:t>
      </w:r>
      <w:proofErr w:type="spellStart"/>
      <w:r w:rsidRPr="12510616">
        <w:rPr>
          <w:rFonts w:ascii="Arial" w:hAnsi="Arial" w:cs="Arial"/>
          <w:b/>
          <w:bCs/>
        </w:rPr>
        <w:t>Asoc</w:t>
      </w:r>
      <w:proofErr w:type="spellEnd"/>
      <w:r w:rsidRPr="12510616">
        <w:rPr>
          <w:rFonts w:ascii="Arial" w:hAnsi="Arial" w:cs="Arial"/>
          <w:b/>
          <w:bCs/>
        </w:rPr>
        <w:t xml:space="preserve">. Dr. </w:t>
      </w:r>
      <w:proofErr w:type="spellStart"/>
      <w:r w:rsidRPr="12510616">
        <w:rPr>
          <w:rFonts w:ascii="Arial" w:hAnsi="Arial" w:cs="Arial"/>
          <w:b/>
          <w:bCs/>
        </w:rPr>
        <w:t>Ligor</w:t>
      </w:r>
      <w:proofErr w:type="spellEnd"/>
      <w:r w:rsidRPr="12510616">
        <w:rPr>
          <w:rFonts w:ascii="Arial" w:hAnsi="Arial" w:cs="Arial"/>
          <w:b/>
          <w:bCs/>
        </w:rPr>
        <w:t xml:space="preserve"> NIKOLLA</w:t>
      </w:r>
    </w:p>
    <w:p w:rsidR="00150E28" w:rsidP="00150E28" w:rsidRDefault="00150E28" w14:paraId="31C87AC9" w14:textId="77777777">
      <w:pPr>
        <w:widowControl w:val="0"/>
        <w:autoSpaceDE w:val="0"/>
        <w:spacing w:after="0" w:line="239" w:lineRule="exact"/>
        <w:rPr>
          <w:rFonts w:ascii="Times New Roman" w:hAnsi="Times New Roman"/>
          <w:sz w:val="24"/>
          <w:szCs w:val="24"/>
        </w:rPr>
      </w:pPr>
    </w:p>
    <w:p w:rsidR="00150E28" w:rsidP="00150E28" w:rsidRDefault="00150E28" w14:paraId="731B36B3" w14:textId="790A5EBA">
      <w:pPr>
        <w:widowControl w:val="0"/>
        <w:tabs>
          <w:tab w:val="left" w:pos="5020"/>
        </w:tabs>
        <w:autoSpaceDE w:val="0"/>
        <w:spacing w:after="0" w:line="240" w:lineRule="auto"/>
      </w:pPr>
      <w:r>
        <w:rPr>
          <w:rFonts w:ascii="Arial" w:hAnsi="Arial" w:cs="Arial"/>
          <w:b/>
          <w:bCs/>
        </w:rPr>
        <w:t>HEAD OF DEPARTMENT</w:t>
      </w:r>
      <w:r>
        <w:tab/>
      </w:r>
      <w:r w:rsidRPr="12510616">
        <w:rPr>
          <w:rFonts w:ascii="Arial" w:hAnsi="Arial" w:cs="Arial"/>
          <w:b/>
          <w:bCs/>
          <w:sz w:val="21"/>
          <w:szCs w:val="21"/>
        </w:rPr>
        <w:t>Dr. Elton DOMNORI</w:t>
      </w:r>
    </w:p>
    <w:p w:rsidR="00150E28" w:rsidP="00150E28" w:rsidRDefault="00150E28" w14:paraId="760E6E61" w14:textId="77777777">
      <w:pPr>
        <w:widowControl w:val="0"/>
        <w:autoSpaceDE w:val="0"/>
        <w:spacing w:after="0" w:line="237" w:lineRule="exact"/>
        <w:rPr>
          <w:rFonts w:ascii="Times New Roman" w:hAnsi="Times New Roman"/>
          <w:sz w:val="24"/>
          <w:szCs w:val="24"/>
        </w:rPr>
      </w:pPr>
    </w:p>
    <w:p w:rsidR="00150E28" w:rsidP="00150E28" w:rsidRDefault="00150E28" w14:paraId="22AD7B19" w14:textId="11342040">
      <w:pPr>
        <w:widowControl w:val="0"/>
        <w:tabs>
          <w:tab w:val="left" w:pos="4540"/>
        </w:tabs>
        <w:autoSpaceDE w:val="0"/>
        <w:spacing w:after="0" w:line="240" w:lineRule="auto"/>
        <w:rPr>
          <w:rFonts w:ascii="Arial" w:hAnsi="Arial" w:cs="Arial"/>
          <w:b/>
          <w:bCs/>
        </w:rPr>
      </w:pPr>
      <w:r>
        <w:rPr>
          <w:rFonts w:ascii="Arial" w:hAnsi="Arial" w:cs="Arial"/>
          <w:b/>
          <w:bCs/>
        </w:rPr>
        <w:t>SUPERVISOR</w:t>
      </w:r>
      <w:r>
        <w:tab/>
      </w:r>
      <w:r>
        <w:tab/>
      </w:r>
      <w:r w:rsidRPr="12510616">
        <w:rPr>
          <w:rFonts w:ascii="Arial" w:hAnsi="Arial"/>
          <w:b/>
          <w:bCs/>
        </w:rPr>
        <w:t>&lt;</w:t>
      </w:r>
      <w:r>
        <w:rPr>
          <w:rFonts w:ascii="Arial" w:hAnsi="Arial"/>
          <w:b/>
          <w:bCs/>
        </w:rPr>
        <w:t>Supervisor’s name</w:t>
      </w:r>
      <w:r w:rsidRPr="12510616">
        <w:rPr>
          <w:rFonts w:ascii="Arial" w:hAnsi="Arial"/>
          <w:b/>
          <w:bCs/>
        </w:rPr>
        <w:t xml:space="preserve"> </w:t>
      </w:r>
      <w:r w:rsidRPr="12510616">
        <w:rPr>
          <w:rFonts w:ascii="Arial" w:hAnsi="Arial"/>
          <w:b/>
          <w:bCs/>
        </w:rPr>
        <w:t>&gt;</w:t>
      </w:r>
    </w:p>
    <w:p w:rsidR="00150E28" w:rsidP="00150E28" w:rsidRDefault="00150E28" w14:paraId="74582B4C" w14:textId="77777777">
      <w:pPr>
        <w:widowControl w:val="0"/>
        <w:autoSpaceDE w:val="0"/>
        <w:spacing w:after="0" w:line="239" w:lineRule="exact"/>
        <w:rPr>
          <w:rFonts w:ascii="Times New Roman" w:hAnsi="Times New Roman"/>
          <w:sz w:val="24"/>
          <w:szCs w:val="24"/>
        </w:rPr>
      </w:pPr>
    </w:p>
    <w:p w:rsidR="00150E28" w:rsidP="00150E28" w:rsidRDefault="00150E28" w14:paraId="7581EBCE" w14:textId="1A6BE7E5">
      <w:pPr>
        <w:widowControl w:val="0"/>
        <w:tabs>
          <w:tab w:val="left" w:pos="4580"/>
        </w:tabs>
        <w:autoSpaceDE w:val="0"/>
        <w:spacing w:after="0" w:line="240" w:lineRule="auto"/>
      </w:pPr>
      <w:r>
        <w:rPr>
          <w:rFonts w:ascii="Arial" w:hAnsi="Arial" w:cs="Arial"/>
          <w:b/>
          <w:bCs/>
        </w:rPr>
        <w:t>CANDIDATE</w:t>
      </w:r>
      <w:r>
        <w:rPr>
          <w:rFonts w:ascii="Times New Roman" w:hAnsi="Times New Roman"/>
        </w:rPr>
        <w:tab/>
      </w:r>
      <w:r>
        <w:rPr>
          <w:rFonts w:ascii="Times New Roman" w:hAnsi="Times New Roman"/>
        </w:rPr>
        <w:tab/>
      </w:r>
      <w:r>
        <w:rPr>
          <w:rFonts w:ascii="Arial" w:hAnsi="Arial"/>
          <w:b/>
          <w:bCs/>
        </w:rPr>
        <w:t>&lt;</w:t>
      </w:r>
      <w:r>
        <w:rPr>
          <w:rFonts w:ascii="Arial" w:hAnsi="Arial"/>
          <w:b/>
          <w:bCs/>
        </w:rPr>
        <w:t>Student’s name</w:t>
      </w:r>
      <w:r>
        <w:rPr>
          <w:rFonts w:ascii="Arial" w:hAnsi="Arial"/>
          <w:b/>
          <w:bCs/>
        </w:rPr>
        <w:t>&gt;</w:t>
      </w:r>
    </w:p>
    <w:p w:rsidR="00150E28" w:rsidP="00150E28" w:rsidRDefault="00150E28" w14:paraId="14403EF1" w14:textId="77777777">
      <w:pPr>
        <w:widowControl w:val="0"/>
        <w:autoSpaceDE w:val="0"/>
        <w:spacing w:after="0" w:line="200" w:lineRule="exact"/>
        <w:rPr>
          <w:rFonts w:ascii="Times New Roman" w:hAnsi="Times New Roman"/>
          <w:sz w:val="24"/>
          <w:szCs w:val="24"/>
        </w:rPr>
      </w:pPr>
    </w:p>
    <w:p w:rsidR="00150E28" w:rsidP="00150E28" w:rsidRDefault="00150E28" w14:paraId="7FBB55D3" w14:textId="77777777">
      <w:pPr>
        <w:widowControl w:val="0"/>
        <w:autoSpaceDE w:val="0"/>
        <w:spacing w:after="0" w:line="200" w:lineRule="exact"/>
        <w:rPr>
          <w:rFonts w:ascii="Times New Roman" w:hAnsi="Times New Roman"/>
          <w:sz w:val="24"/>
          <w:szCs w:val="24"/>
        </w:rPr>
      </w:pPr>
    </w:p>
    <w:p w:rsidR="00150E28" w:rsidP="00150E28" w:rsidRDefault="00150E28" w14:paraId="50D87B49" w14:textId="77777777">
      <w:pPr>
        <w:widowControl w:val="0"/>
        <w:autoSpaceDE w:val="0"/>
        <w:spacing w:after="0" w:line="329" w:lineRule="exact"/>
        <w:rPr>
          <w:rFonts w:ascii="Times New Roman" w:hAnsi="Times New Roman"/>
          <w:sz w:val="24"/>
          <w:szCs w:val="24"/>
        </w:rPr>
      </w:pPr>
    </w:p>
    <w:p w:rsidR="00150E28" w:rsidP="00150E28" w:rsidRDefault="00150E28" w14:paraId="1BFE6E46" w14:textId="34E18C6A">
      <w:pPr>
        <w:widowControl w:val="0"/>
        <w:autoSpaceDE w:val="0"/>
        <w:spacing w:after="0" w:line="240" w:lineRule="auto"/>
        <w:ind w:left="4000"/>
        <w:sectPr w:rsidR="00150E28">
          <w:headerReference w:type="default" r:id="rId20"/>
          <w:footerReference w:type="default" r:id="rId21"/>
          <w:headerReference w:type="first" r:id="rId22"/>
          <w:pgSz w:w="12240" w:h="15840" w:orient="portrait"/>
          <w:pgMar w:top="1992" w:right="1520" w:bottom="1440" w:left="1440" w:header="1440" w:footer="720" w:gutter="0"/>
          <w:cols w:space="720"/>
          <w:docGrid w:linePitch="360"/>
        </w:sectPr>
      </w:pPr>
      <w:r>
        <w:rPr>
          <w:rFonts w:ascii="Arial" w:hAnsi="Arial" w:cs="Arial"/>
          <w:b/>
          <w:bCs/>
        </w:rPr>
        <w:t>TIRANA</w:t>
      </w:r>
      <w:r>
        <w:rPr>
          <w:rFonts w:ascii="Arial" w:hAnsi="Arial" w:cs="Arial"/>
          <w:b/>
          <w:bCs/>
        </w:rPr>
        <w:t xml:space="preserve"> &lt;</w:t>
      </w:r>
      <w:r>
        <w:rPr>
          <w:rFonts w:ascii="Arial" w:hAnsi="Arial" w:cs="Arial"/>
          <w:b/>
          <w:bCs/>
        </w:rPr>
        <w:t>Year</w:t>
      </w:r>
      <w:r>
        <w:rPr>
          <w:rFonts w:ascii="Arial" w:hAnsi="Arial" w:cs="Arial"/>
          <w:b/>
          <w:bCs/>
        </w:rPr>
        <w:t>&gt;</w:t>
      </w:r>
    </w:p>
    <w:p w:rsidR="00150E28" w:rsidP="00150E28" w:rsidRDefault="00150E28" w14:paraId="0AD9233D" w14:textId="0602D4CF">
      <w:pPr>
        <w:widowControl w:val="0"/>
        <w:spacing w:after="0" w:line="240" w:lineRule="exact"/>
        <w:jc w:val="center"/>
        <w:rPr>
          <w:rFonts w:ascii="Times New Roman" w:hAnsi="Times New Roman"/>
          <w:b/>
          <w:bCs/>
          <w:sz w:val="28"/>
          <w:szCs w:val="28"/>
        </w:rPr>
      </w:pPr>
      <w:r>
        <w:rPr>
          <w:rFonts w:ascii="Times New Roman" w:hAnsi="Times New Roman"/>
          <w:b/>
          <w:bCs/>
          <w:sz w:val="28"/>
          <w:szCs w:val="28"/>
        </w:rPr>
        <w:t>Declaration of Authenticity</w:t>
      </w:r>
      <w:r w:rsidRPr="00A8131B">
        <w:rPr>
          <w:rFonts w:ascii="Times New Roman" w:hAnsi="Times New Roman"/>
          <w:b/>
          <w:bCs/>
          <w:sz w:val="28"/>
          <w:szCs w:val="28"/>
        </w:rPr>
        <w:t xml:space="preserve"> </w:t>
      </w:r>
    </w:p>
    <w:p w:rsidR="00150E28" w:rsidP="00150E28" w:rsidRDefault="00150E28" w14:paraId="47298A4A" w14:textId="77777777">
      <w:pPr>
        <w:widowControl w:val="0"/>
        <w:spacing w:after="0" w:line="240" w:lineRule="exact"/>
        <w:ind w:firstLine="720"/>
        <w:jc w:val="both"/>
        <w:rPr>
          <w:rFonts w:ascii="Times New Roman" w:hAnsi="Times New Roman"/>
        </w:rPr>
      </w:pPr>
    </w:p>
    <w:p w:rsidR="00150E28" w:rsidP="00150E28" w:rsidRDefault="00150E28" w14:paraId="1FAB1C64" w14:textId="77777777">
      <w:pPr>
        <w:widowControl w:val="0"/>
        <w:spacing w:after="0" w:line="240" w:lineRule="exact"/>
        <w:ind w:firstLine="720"/>
        <w:jc w:val="both"/>
        <w:rPr>
          <w:rFonts w:ascii="Times New Roman" w:hAnsi="Times New Roman"/>
        </w:rPr>
      </w:pPr>
    </w:p>
    <w:p w:rsidR="00150E28" w:rsidP="00150E28" w:rsidRDefault="00150E28" w14:paraId="51976914" w14:textId="4D1F4BDF">
      <w:pPr>
        <w:widowControl w:val="0"/>
        <w:spacing w:after="0" w:line="240" w:lineRule="exact"/>
        <w:ind w:firstLine="720"/>
        <w:jc w:val="both"/>
        <w:rPr>
          <w:rFonts w:ascii="Times New Roman" w:hAnsi="Times New Roman"/>
        </w:rPr>
      </w:pPr>
      <w:r>
        <w:rPr>
          <w:rFonts w:ascii="Times New Roman" w:hAnsi="Times New Roman"/>
        </w:rPr>
        <w:t xml:space="preserve">I </w:t>
      </w:r>
      <w:r w:rsidRPr="00A8131B">
        <w:rPr>
          <w:rFonts w:ascii="Times New Roman" w:hAnsi="Times New Roman"/>
        </w:rPr>
        <w:t xml:space="preserve">____________________ </w:t>
      </w:r>
      <w:r w:rsidRPr="00150E28">
        <w:rPr>
          <w:rFonts w:ascii="Times New Roman" w:hAnsi="Times New Roman"/>
        </w:rPr>
        <w:t>herewith declare that I wrote this thesis on my own and did not use any unnamed sources or aid. Thus, to the best of my knowledge and belief, this thesis contains no material previously published or written by another person except where due reference is made by correct citation. This includes any thoughts taken over directly or indirectly from printed books and articles as well as all kinds of online material.</w:t>
      </w:r>
      <w:r>
        <w:rPr>
          <w:rFonts w:ascii="Times New Roman" w:hAnsi="Times New Roman"/>
        </w:rPr>
        <w:t xml:space="preserve"> </w:t>
      </w:r>
      <w:r w:rsidRPr="00150E28">
        <w:rPr>
          <w:rFonts w:ascii="Times New Roman" w:hAnsi="Times New Roman"/>
        </w:rPr>
        <w:t>The work contained in this thesis has not been previously submitted for examination.</w:t>
      </w:r>
    </w:p>
    <w:p w:rsidR="00150E28" w:rsidP="00150E28" w:rsidRDefault="00150E28" w14:paraId="5F148B5F" w14:textId="77777777">
      <w:pPr>
        <w:widowControl w:val="0"/>
        <w:spacing w:after="0" w:line="240" w:lineRule="exact"/>
        <w:ind w:firstLine="720"/>
        <w:jc w:val="both"/>
        <w:rPr>
          <w:rFonts w:ascii="Times New Roman" w:hAnsi="Times New Roman"/>
        </w:rPr>
      </w:pPr>
    </w:p>
    <w:p w:rsidR="00150E28" w:rsidP="00150E28" w:rsidRDefault="00150E28" w14:paraId="3233A456" w14:textId="77777777">
      <w:pPr>
        <w:widowControl w:val="0"/>
        <w:spacing w:after="0" w:line="240" w:lineRule="exact"/>
        <w:rPr>
          <w:rFonts w:ascii="Times New Roman" w:hAnsi="Times New Roman"/>
        </w:rPr>
      </w:pPr>
    </w:p>
    <w:p w:rsidR="00150E28" w:rsidP="00150E28" w:rsidRDefault="00150E28" w14:paraId="02345582" w14:textId="77777777">
      <w:pPr>
        <w:widowControl w:val="0"/>
        <w:spacing w:after="0" w:line="240" w:lineRule="exact"/>
        <w:rPr>
          <w:rFonts w:ascii="Times New Roman" w:hAnsi="Times New Roman"/>
        </w:rPr>
      </w:pPr>
      <w:r w:rsidRPr="00A8131B">
        <w:rPr>
          <w:rFonts w:ascii="Times New Roman" w:hAnsi="Times New Roman"/>
        </w:rPr>
        <w:t>Data ___/ ___/____</w:t>
      </w:r>
      <w:r>
        <w:tab/>
      </w:r>
      <w:r>
        <w:tab/>
      </w:r>
      <w:r>
        <w:tab/>
      </w:r>
      <w:r>
        <w:tab/>
      </w:r>
      <w:r>
        <w:tab/>
      </w:r>
      <w:r>
        <w:tab/>
      </w:r>
      <w:r>
        <w:tab/>
      </w:r>
      <w:r w:rsidRPr="00A8131B">
        <w:rPr>
          <w:rFonts w:ascii="Times New Roman" w:hAnsi="Times New Roman"/>
        </w:rPr>
        <w:t>Firma</w:t>
      </w:r>
    </w:p>
    <w:p w:rsidR="00150E28" w:rsidP="00150E28" w:rsidRDefault="00150E28" w14:paraId="2CC0FCAC" w14:textId="77777777">
      <w:pPr>
        <w:widowControl w:val="0"/>
        <w:spacing w:after="0" w:line="240" w:lineRule="exact"/>
        <w:rPr>
          <w:rFonts w:ascii="Times New Roman" w:hAnsi="Times New Roman"/>
        </w:rPr>
      </w:pPr>
    </w:p>
    <w:p w:rsidR="00150E28" w:rsidP="00150E28" w:rsidRDefault="00150E28" w14:paraId="02AA1EEB" w14:textId="77777777">
      <w:pPr>
        <w:widowControl w:val="0"/>
        <w:spacing w:after="0" w:line="240" w:lineRule="exact"/>
        <w:jc w:val="center"/>
        <w:rPr>
          <w:rFonts w:ascii="Arial" w:hAnsi="Arial" w:cs="Arial"/>
          <w:b/>
          <w:bCs/>
          <w:sz w:val="28"/>
          <w:szCs w:val="28"/>
        </w:rPr>
      </w:pPr>
    </w:p>
    <w:p w:rsidR="00150E28" w:rsidP="00150E28" w:rsidRDefault="00150E28" w14:paraId="5370CBFA" w14:textId="77777777">
      <w:r>
        <w:br w:type="page"/>
      </w:r>
    </w:p>
    <w:p w:rsidR="00150E28" w:rsidP="00150E28" w:rsidRDefault="00150E28" w14:paraId="294E0EEA" w14:textId="5A04C156">
      <w:pPr>
        <w:widowControl w:val="0"/>
        <w:spacing w:after="0" w:line="240" w:lineRule="exact"/>
        <w:jc w:val="center"/>
        <w:rPr>
          <w:rFonts w:ascii="Times New Roman" w:hAnsi="Times New Roman"/>
          <w:b/>
          <w:bCs/>
          <w:sz w:val="28"/>
          <w:szCs w:val="28"/>
        </w:rPr>
      </w:pPr>
      <w:r w:rsidRPr="00A8131B">
        <w:rPr>
          <w:rFonts w:ascii="Times New Roman" w:hAnsi="Times New Roman"/>
          <w:b/>
          <w:bCs/>
          <w:sz w:val="28"/>
          <w:szCs w:val="28"/>
        </w:rPr>
        <w:t>INDE</w:t>
      </w:r>
      <w:r>
        <w:rPr>
          <w:rFonts w:ascii="Times New Roman" w:hAnsi="Times New Roman"/>
          <w:b/>
          <w:bCs/>
          <w:sz w:val="28"/>
          <w:szCs w:val="28"/>
        </w:rPr>
        <w:t>X</w:t>
      </w:r>
    </w:p>
    <w:p w:rsidR="00150E28" w:rsidP="00150E28" w:rsidRDefault="00150E28" w14:paraId="329EF05D" w14:textId="77777777">
      <w:pPr>
        <w:widowControl w:val="0"/>
        <w:spacing w:after="0" w:line="240" w:lineRule="exact"/>
        <w:jc w:val="center"/>
        <w:rPr>
          <w:rFonts w:ascii="Arial" w:hAnsi="Arial" w:cs="Arial"/>
          <w:b/>
          <w:bCs/>
          <w:sz w:val="28"/>
          <w:szCs w:val="28"/>
        </w:rPr>
      </w:pPr>
    </w:p>
    <w:p w:rsidR="00150E28" w:rsidP="00150E28" w:rsidRDefault="00150E28" w14:paraId="1677F2F5" w14:textId="77777777">
      <w:pPr>
        <w:widowControl w:val="0"/>
        <w:spacing w:after="0" w:line="240" w:lineRule="exact"/>
        <w:jc w:val="center"/>
        <w:rPr>
          <w:rFonts w:ascii="Arial" w:hAnsi="Arial" w:cs="Arial"/>
          <w:b/>
          <w:bCs/>
          <w:sz w:val="28"/>
          <w:szCs w:val="28"/>
        </w:rPr>
      </w:pPr>
    </w:p>
    <w:p w:rsidR="00150E28" w:rsidP="00150E28" w:rsidRDefault="00150E28" w14:paraId="12B06C4F" w14:textId="77777777">
      <w:pPr>
        <w:widowControl w:val="0"/>
        <w:spacing w:after="0" w:line="240" w:lineRule="exact"/>
        <w:jc w:val="center"/>
        <w:rPr>
          <w:rFonts w:ascii="Arial" w:hAnsi="Arial" w:cs="Arial"/>
          <w:b/>
          <w:bCs/>
          <w:sz w:val="28"/>
          <w:szCs w:val="28"/>
        </w:rPr>
      </w:pPr>
    </w:p>
    <w:p w:rsidR="00150E28" w:rsidP="00150E28" w:rsidRDefault="00150E28" w14:paraId="1537DB3C" w14:textId="77777777">
      <w:r>
        <w:br w:type="page"/>
      </w:r>
    </w:p>
    <w:p w:rsidR="00150E28" w:rsidP="00150E28" w:rsidRDefault="00150E28" w14:paraId="1AE239AE" w14:textId="74A6CE8C">
      <w:pPr>
        <w:widowControl w:val="0"/>
        <w:spacing w:after="0" w:line="240" w:lineRule="exact"/>
        <w:jc w:val="center"/>
        <w:rPr>
          <w:rFonts w:ascii="Times New Roman" w:hAnsi="Times New Roman"/>
          <w:b/>
          <w:bCs/>
          <w:sz w:val="28"/>
          <w:szCs w:val="28"/>
        </w:rPr>
      </w:pPr>
      <w:r w:rsidRPr="00A8131B">
        <w:rPr>
          <w:rFonts w:ascii="Times New Roman" w:hAnsi="Times New Roman"/>
          <w:b/>
          <w:bCs/>
          <w:sz w:val="28"/>
          <w:szCs w:val="28"/>
        </w:rPr>
        <w:t xml:space="preserve">LIST </w:t>
      </w:r>
      <w:r>
        <w:rPr>
          <w:rFonts w:ascii="Times New Roman" w:hAnsi="Times New Roman"/>
          <w:b/>
          <w:bCs/>
          <w:sz w:val="28"/>
          <w:szCs w:val="28"/>
        </w:rPr>
        <w:t>OF FIGURES</w:t>
      </w:r>
    </w:p>
    <w:p w:rsidR="00150E28" w:rsidP="00150E28" w:rsidRDefault="00150E28" w14:paraId="73CB9A7B" w14:textId="77777777">
      <w:pPr>
        <w:widowControl w:val="0"/>
        <w:spacing w:after="0" w:line="240" w:lineRule="exact"/>
        <w:jc w:val="center"/>
        <w:rPr>
          <w:rFonts w:ascii="Arial" w:hAnsi="Arial" w:cs="Arial"/>
          <w:b/>
          <w:bCs/>
          <w:sz w:val="28"/>
          <w:szCs w:val="28"/>
        </w:rPr>
      </w:pPr>
    </w:p>
    <w:p w:rsidR="00150E28" w:rsidP="00150E28" w:rsidRDefault="00150E28" w14:paraId="64F24B74" w14:textId="77777777">
      <w:pPr>
        <w:widowControl w:val="0"/>
        <w:spacing w:after="0" w:line="240" w:lineRule="exact"/>
        <w:jc w:val="center"/>
        <w:rPr>
          <w:rFonts w:ascii="Arial" w:hAnsi="Arial" w:cs="Arial"/>
          <w:sz w:val="28"/>
          <w:szCs w:val="28"/>
        </w:rPr>
      </w:pPr>
    </w:p>
    <w:p w:rsidR="00150E28" w:rsidP="00150E28" w:rsidRDefault="00150E28" w14:paraId="3E459B33" w14:textId="77777777">
      <w:pPr>
        <w:widowControl w:val="0"/>
        <w:spacing w:after="0" w:line="240" w:lineRule="exact"/>
        <w:jc w:val="center"/>
        <w:rPr>
          <w:rFonts w:ascii="Arial" w:hAnsi="Arial" w:cs="Arial"/>
          <w:b/>
          <w:bCs/>
          <w:sz w:val="28"/>
          <w:szCs w:val="28"/>
        </w:rPr>
      </w:pPr>
    </w:p>
    <w:p w:rsidR="00150E28" w:rsidP="00150E28" w:rsidRDefault="00150E28" w14:paraId="0F5FC940" w14:textId="77777777">
      <w:r>
        <w:br w:type="page"/>
      </w:r>
    </w:p>
    <w:p w:rsidR="00150E28" w:rsidP="00150E28" w:rsidRDefault="00150E28" w14:paraId="68B847EE" w14:textId="1DD75A1C">
      <w:pPr>
        <w:widowControl w:val="0"/>
        <w:spacing w:after="0" w:line="240" w:lineRule="exact"/>
        <w:jc w:val="center"/>
        <w:rPr>
          <w:rFonts w:ascii="Times New Roman" w:hAnsi="Times New Roman"/>
          <w:b/>
          <w:bCs/>
          <w:sz w:val="28"/>
          <w:szCs w:val="28"/>
        </w:rPr>
      </w:pPr>
      <w:r w:rsidRPr="00A8131B">
        <w:rPr>
          <w:rFonts w:ascii="Times New Roman" w:hAnsi="Times New Roman"/>
          <w:b/>
          <w:bCs/>
          <w:sz w:val="28"/>
          <w:szCs w:val="28"/>
        </w:rPr>
        <w:t xml:space="preserve">LIST </w:t>
      </w:r>
      <w:r>
        <w:rPr>
          <w:rFonts w:ascii="Times New Roman" w:hAnsi="Times New Roman"/>
          <w:b/>
          <w:bCs/>
          <w:sz w:val="28"/>
          <w:szCs w:val="28"/>
        </w:rPr>
        <w:t>OF TABLES</w:t>
      </w:r>
    </w:p>
    <w:p w:rsidR="00150E28" w:rsidP="00150E28" w:rsidRDefault="00150E28" w14:paraId="00AC71B2" w14:textId="77777777">
      <w:pPr>
        <w:widowControl w:val="0"/>
        <w:spacing w:after="0" w:line="240" w:lineRule="exact"/>
        <w:jc w:val="center"/>
        <w:rPr>
          <w:rFonts w:ascii="Arial" w:hAnsi="Arial" w:cs="Arial"/>
          <w:b/>
          <w:bCs/>
          <w:sz w:val="28"/>
          <w:szCs w:val="28"/>
        </w:rPr>
      </w:pPr>
    </w:p>
    <w:p w:rsidR="00150E28" w:rsidP="00150E28" w:rsidRDefault="00150E28" w14:paraId="72927348" w14:textId="77777777">
      <w:pPr>
        <w:widowControl w:val="0"/>
        <w:spacing w:after="0" w:line="240" w:lineRule="exact"/>
        <w:jc w:val="center"/>
        <w:rPr>
          <w:rFonts w:ascii="Arial" w:hAnsi="Arial" w:cs="Arial"/>
          <w:sz w:val="28"/>
          <w:szCs w:val="28"/>
        </w:rPr>
      </w:pPr>
    </w:p>
    <w:p w:rsidR="00150E28" w:rsidP="00150E28" w:rsidRDefault="00150E28" w14:paraId="775D8525" w14:textId="77777777">
      <w:pPr>
        <w:widowControl w:val="0"/>
        <w:spacing w:after="0" w:line="240" w:lineRule="exact"/>
        <w:jc w:val="center"/>
        <w:rPr>
          <w:rFonts w:ascii="Arial" w:hAnsi="Arial" w:cs="Arial"/>
          <w:sz w:val="28"/>
          <w:szCs w:val="28"/>
        </w:rPr>
      </w:pPr>
    </w:p>
    <w:p w:rsidR="00150E28" w:rsidP="00150E28" w:rsidRDefault="00150E28" w14:paraId="59C9C8B6" w14:textId="77777777">
      <w:r>
        <w:br w:type="page"/>
      </w:r>
    </w:p>
    <w:p w:rsidR="00150E28" w:rsidP="00150E28" w:rsidRDefault="00150E28" w14:paraId="2D25DA17" w14:textId="77777777">
      <w:pPr>
        <w:widowControl w:val="0"/>
        <w:spacing w:after="0" w:line="240" w:lineRule="exact"/>
        <w:jc w:val="center"/>
        <w:rPr>
          <w:rFonts w:ascii="Times New Roman" w:hAnsi="Times New Roman"/>
          <w:b/>
          <w:bCs/>
          <w:sz w:val="28"/>
          <w:szCs w:val="28"/>
        </w:rPr>
      </w:pPr>
      <w:r w:rsidRPr="00A8131B">
        <w:rPr>
          <w:rFonts w:ascii="Times New Roman" w:hAnsi="Times New Roman"/>
          <w:b/>
          <w:bCs/>
          <w:sz w:val="28"/>
          <w:szCs w:val="28"/>
        </w:rPr>
        <w:t>ABSTRAKT</w:t>
      </w:r>
    </w:p>
    <w:p w:rsidR="00150E28" w:rsidP="00150E28" w:rsidRDefault="00150E28" w14:paraId="202C7462" w14:textId="77777777">
      <w:pPr>
        <w:widowControl w:val="0"/>
        <w:spacing w:after="0" w:line="240" w:lineRule="exact"/>
        <w:jc w:val="center"/>
        <w:rPr>
          <w:rFonts w:ascii="Times New Roman" w:hAnsi="Times New Roman"/>
          <w:b/>
          <w:bCs/>
          <w:sz w:val="28"/>
          <w:szCs w:val="28"/>
        </w:rPr>
      </w:pPr>
    </w:p>
    <w:p w:rsidR="00150E28" w:rsidP="00150E28" w:rsidRDefault="00150E28" w14:paraId="647986C7" w14:textId="77777777">
      <w:pPr>
        <w:widowControl w:val="0"/>
        <w:spacing w:after="0" w:line="240" w:lineRule="exact"/>
        <w:jc w:val="center"/>
        <w:rPr>
          <w:rFonts w:ascii="Times New Roman" w:hAnsi="Times New Roman"/>
          <w:sz w:val="28"/>
          <w:szCs w:val="28"/>
        </w:rPr>
      </w:pPr>
      <w:r w:rsidRPr="00A8131B">
        <w:rPr>
          <w:rFonts w:ascii="Times New Roman" w:hAnsi="Times New Roman"/>
          <w:sz w:val="28"/>
          <w:szCs w:val="28"/>
        </w:rPr>
        <w:t>&lt;</w:t>
      </w:r>
      <w:proofErr w:type="spellStart"/>
      <w:r w:rsidRPr="00A8131B">
        <w:rPr>
          <w:rFonts w:ascii="Times New Roman" w:hAnsi="Times New Roman"/>
          <w:sz w:val="28"/>
          <w:szCs w:val="28"/>
        </w:rPr>
        <w:t>Abst</w:t>
      </w:r>
      <w:bookmarkStart w:name="_GoBack" w:id="12"/>
      <w:bookmarkEnd w:id="12"/>
      <w:r w:rsidRPr="00A8131B">
        <w:rPr>
          <w:rFonts w:ascii="Times New Roman" w:hAnsi="Times New Roman"/>
          <w:sz w:val="28"/>
          <w:szCs w:val="28"/>
        </w:rPr>
        <w:t>rakti</w:t>
      </w:r>
      <w:proofErr w:type="spellEnd"/>
      <w:r w:rsidRPr="00A8131B">
        <w:rPr>
          <w:rFonts w:ascii="Times New Roman" w:hAnsi="Times New Roman"/>
          <w:sz w:val="28"/>
          <w:szCs w:val="28"/>
        </w:rPr>
        <w:t xml:space="preserve"> </w:t>
      </w:r>
      <w:proofErr w:type="spellStart"/>
      <w:r w:rsidRPr="00A8131B">
        <w:rPr>
          <w:rFonts w:ascii="Times New Roman" w:hAnsi="Times New Roman"/>
          <w:sz w:val="28"/>
          <w:szCs w:val="28"/>
        </w:rPr>
        <w:t>në</w:t>
      </w:r>
      <w:proofErr w:type="spellEnd"/>
      <w:r w:rsidRPr="00A8131B">
        <w:rPr>
          <w:rFonts w:ascii="Times New Roman" w:hAnsi="Times New Roman"/>
          <w:sz w:val="28"/>
          <w:szCs w:val="28"/>
        </w:rPr>
        <w:t xml:space="preserve"> </w:t>
      </w:r>
      <w:proofErr w:type="spellStart"/>
      <w:r w:rsidRPr="00A8131B">
        <w:rPr>
          <w:rFonts w:ascii="Times New Roman" w:hAnsi="Times New Roman"/>
          <w:sz w:val="28"/>
          <w:szCs w:val="28"/>
        </w:rPr>
        <w:t>gjuhën</w:t>
      </w:r>
      <w:proofErr w:type="spellEnd"/>
      <w:r w:rsidRPr="00A8131B">
        <w:rPr>
          <w:rFonts w:ascii="Times New Roman" w:hAnsi="Times New Roman"/>
          <w:sz w:val="28"/>
          <w:szCs w:val="28"/>
        </w:rPr>
        <w:t xml:space="preserve"> </w:t>
      </w:r>
      <w:proofErr w:type="spellStart"/>
      <w:r w:rsidRPr="00A8131B">
        <w:rPr>
          <w:rFonts w:ascii="Times New Roman" w:hAnsi="Times New Roman"/>
          <w:sz w:val="28"/>
          <w:szCs w:val="28"/>
        </w:rPr>
        <w:t>shqipe</w:t>
      </w:r>
      <w:proofErr w:type="spellEnd"/>
      <w:r w:rsidRPr="00A8131B">
        <w:rPr>
          <w:rFonts w:ascii="Times New Roman" w:hAnsi="Times New Roman"/>
          <w:sz w:val="28"/>
          <w:szCs w:val="28"/>
        </w:rPr>
        <w:t>&gt;</w:t>
      </w:r>
    </w:p>
    <w:p w:rsidR="00150E28" w:rsidP="00150E28" w:rsidRDefault="00150E28" w14:paraId="25345C75" w14:textId="77777777">
      <w:pPr>
        <w:widowControl w:val="0"/>
        <w:spacing w:after="0" w:line="240" w:lineRule="exact"/>
        <w:jc w:val="center"/>
        <w:rPr>
          <w:rFonts w:ascii="Times New Roman" w:hAnsi="Times New Roman"/>
          <w:sz w:val="28"/>
          <w:szCs w:val="28"/>
        </w:rPr>
      </w:pPr>
    </w:p>
    <w:p w:rsidR="00150E28" w:rsidP="00150E28" w:rsidRDefault="00150E28" w14:paraId="64CBB803" w14:textId="77777777">
      <w:pPr>
        <w:widowControl w:val="0"/>
        <w:spacing w:after="0" w:line="240" w:lineRule="exact"/>
        <w:jc w:val="center"/>
        <w:rPr>
          <w:rFonts w:ascii="Times New Roman" w:hAnsi="Times New Roman"/>
          <w:b/>
          <w:bCs/>
          <w:i/>
          <w:iCs/>
        </w:rPr>
      </w:pPr>
      <w:proofErr w:type="spellStart"/>
      <w:r w:rsidRPr="00A8131B">
        <w:rPr>
          <w:rFonts w:ascii="Times New Roman" w:hAnsi="Times New Roman"/>
          <w:b/>
          <w:bCs/>
          <w:i/>
          <w:iCs/>
        </w:rPr>
        <w:t>Fjalët</w:t>
      </w:r>
      <w:proofErr w:type="spellEnd"/>
      <w:r w:rsidRPr="00A8131B">
        <w:rPr>
          <w:rFonts w:ascii="Times New Roman" w:hAnsi="Times New Roman"/>
          <w:b/>
          <w:bCs/>
          <w:i/>
          <w:iCs/>
        </w:rPr>
        <w:t xml:space="preserve"> </w:t>
      </w:r>
      <w:proofErr w:type="spellStart"/>
      <w:r w:rsidRPr="00A8131B">
        <w:rPr>
          <w:rFonts w:ascii="Times New Roman" w:hAnsi="Times New Roman"/>
          <w:b/>
          <w:bCs/>
          <w:i/>
          <w:iCs/>
        </w:rPr>
        <w:t>kyçë</w:t>
      </w:r>
      <w:proofErr w:type="spellEnd"/>
      <w:r w:rsidRPr="00A8131B">
        <w:rPr>
          <w:rFonts w:ascii="Times New Roman" w:hAnsi="Times New Roman"/>
          <w:b/>
          <w:bCs/>
          <w:i/>
          <w:iCs/>
        </w:rPr>
        <w:t xml:space="preserve">: </w:t>
      </w:r>
    </w:p>
    <w:p w:rsidR="00150E28" w:rsidP="00150E28" w:rsidRDefault="00150E28" w14:paraId="765F3E2D" w14:textId="77777777">
      <w:pPr>
        <w:widowControl w:val="0"/>
        <w:spacing w:after="0" w:line="240" w:lineRule="exact"/>
        <w:jc w:val="center"/>
        <w:rPr>
          <w:rFonts w:ascii="Arial" w:hAnsi="Arial" w:cs="Arial"/>
          <w:b/>
          <w:bCs/>
          <w:sz w:val="28"/>
          <w:szCs w:val="28"/>
        </w:rPr>
      </w:pPr>
    </w:p>
    <w:p w:rsidR="00150E28" w:rsidP="00150E28" w:rsidRDefault="00150E28" w14:paraId="3EE1448D" w14:textId="77777777">
      <w:pPr>
        <w:widowControl w:val="0"/>
        <w:autoSpaceDE w:val="0"/>
        <w:spacing w:after="0" w:line="200" w:lineRule="exact"/>
        <w:jc w:val="center"/>
        <w:rPr>
          <w:rFonts w:ascii="Times New Roman" w:hAnsi="Times New Roman"/>
          <w:sz w:val="24"/>
          <w:szCs w:val="24"/>
        </w:rPr>
      </w:pPr>
    </w:p>
    <w:p w:rsidR="00150E28" w:rsidP="00150E28" w:rsidRDefault="00150E28" w14:paraId="630FA6F8" w14:textId="77777777">
      <w:pPr>
        <w:widowControl w:val="0"/>
        <w:autoSpaceDE w:val="0"/>
        <w:spacing w:after="0" w:line="200" w:lineRule="exact"/>
        <w:jc w:val="center"/>
        <w:rPr>
          <w:rFonts w:ascii="Times New Roman" w:hAnsi="Times New Roman"/>
          <w:sz w:val="24"/>
          <w:szCs w:val="24"/>
          <w:lang w:eastAsia="ja-JP"/>
        </w:rPr>
      </w:pPr>
    </w:p>
    <w:p w:rsidR="00150E28" w:rsidP="00150E28" w:rsidRDefault="00150E28" w14:paraId="6A855873" w14:textId="77777777">
      <w:pPr>
        <w:widowControl w:val="0"/>
        <w:autoSpaceDE w:val="0"/>
        <w:spacing w:after="0" w:line="200" w:lineRule="exact"/>
      </w:pPr>
      <w:r>
        <w:br w:type="page"/>
      </w:r>
    </w:p>
    <w:p w:rsidR="00150E28" w:rsidP="00150E28" w:rsidRDefault="00150E28" w14:paraId="189F243F" w14:textId="77777777">
      <w:pPr>
        <w:widowControl w:val="0"/>
        <w:spacing w:after="0" w:line="240" w:lineRule="exact"/>
        <w:jc w:val="center"/>
        <w:rPr>
          <w:rFonts w:ascii="Times New Roman" w:hAnsi="Times New Roman"/>
          <w:b/>
          <w:bCs/>
          <w:sz w:val="28"/>
          <w:szCs w:val="28"/>
        </w:rPr>
      </w:pPr>
      <w:r w:rsidRPr="00A8131B">
        <w:rPr>
          <w:rFonts w:ascii="Times New Roman" w:hAnsi="Times New Roman"/>
          <w:b/>
          <w:bCs/>
          <w:sz w:val="28"/>
          <w:szCs w:val="28"/>
        </w:rPr>
        <w:t>ABSTRACT</w:t>
      </w:r>
    </w:p>
    <w:p w:rsidR="00150E28" w:rsidP="00150E28" w:rsidRDefault="00150E28" w14:paraId="2C3E5104" w14:textId="77777777">
      <w:pPr>
        <w:widowControl w:val="0"/>
        <w:spacing w:after="0" w:line="240" w:lineRule="exact"/>
        <w:jc w:val="center"/>
        <w:rPr>
          <w:rFonts w:ascii="Times New Roman" w:hAnsi="Times New Roman"/>
          <w:b/>
          <w:bCs/>
          <w:sz w:val="28"/>
          <w:szCs w:val="28"/>
        </w:rPr>
      </w:pPr>
    </w:p>
    <w:p w:rsidR="00150E28" w:rsidP="00150E28" w:rsidRDefault="00150E28" w14:paraId="6DB6CEE8" w14:textId="1B5BD047">
      <w:pPr>
        <w:widowControl w:val="0"/>
        <w:spacing w:after="0" w:line="240" w:lineRule="exact"/>
        <w:jc w:val="center"/>
        <w:rPr>
          <w:rFonts w:ascii="Times New Roman" w:hAnsi="Times New Roman"/>
          <w:sz w:val="28"/>
          <w:szCs w:val="28"/>
        </w:rPr>
      </w:pPr>
      <w:r w:rsidRPr="00A8131B">
        <w:rPr>
          <w:rFonts w:ascii="Times New Roman" w:hAnsi="Times New Roman"/>
          <w:sz w:val="28"/>
          <w:szCs w:val="28"/>
        </w:rPr>
        <w:t>&lt;</w:t>
      </w:r>
      <w:proofErr w:type="spellStart"/>
      <w:r>
        <w:rPr>
          <w:rFonts w:ascii="Times New Roman" w:hAnsi="Times New Roman"/>
          <w:sz w:val="28"/>
          <w:szCs w:val="28"/>
        </w:rPr>
        <w:t>Abstarct</w:t>
      </w:r>
      <w:proofErr w:type="spellEnd"/>
      <w:r>
        <w:rPr>
          <w:rFonts w:ascii="Times New Roman" w:hAnsi="Times New Roman"/>
          <w:sz w:val="28"/>
          <w:szCs w:val="28"/>
        </w:rPr>
        <w:t xml:space="preserve"> in </w:t>
      </w:r>
      <w:proofErr w:type="spellStart"/>
      <w:r>
        <w:rPr>
          <w:rFonts w:ascii="Times New Roman" w:hAnsi="Times New Roman"/>
          <w:sz w:val="28"/>
          <w:szCs w:val="28"/>
        </w:rPr>
        <w:t>english</w:t>
      </w:r>
      <w:proofErr w:type="spellEnd"/>
      <w:r w:rsidRPr="00A8131B">
        <w:rPr>
          <w:rFonts w:ascii="Times New Roman" w:hAnsi="Times New Roman"/>
          <w:sz w:val="28"/>
          <w:szCs w:val="28"/>
        </w:rPr>
        <w:t xml:space="preserve"> </w:t>
      </w:r>
      <w:r w:rsidRPr="00A8131B">
        <w:rPr>
          <w:rFonts w:ascii="Times New Roman" w:hAnsi="Times New Roman"/>
          <w:sz w:val="28"/>
          <w:szCs w:val="28"/>
        </w:rPr>
        <w:t>&gt;</w:t>
      </w:r>
    </w:p>
    <w:p w:rsidR="00150E28" w:rsidP="00150E28" w:rsidRDefault="00150E28" w14:paraId="192C8CED" w14:textId="77777777">
      <w:pPr>
        <w:widowControl w:val="0"/>
        <w:spacing w:after="0" w:line="240" w:lineRule="exact"/>
        <w:jc w:val="center"/>
        <w:rPr>
          <w:rFonts w:ascii="Times New Roman" w:hAnsi="Times New Roman"/>
          <w:sz w:val="28"/>
          <w:szCs w:val="28"/>
        </w:rPr>
      </w:pPr>
    </w:p>
    <w:p w:rsidR="00150E28" w:rsidP="00150E28" w:rsidRDefault="00150E28" w14:paraId="5D271046" w14:textId="77777777">
      <w:pPr>
        <w:widowControl w:val="0"/>
        <w:spacing w:after="0" w:line="240" w:lineRule="exact"/>
        <w:jc w:val="center"/>
        <w:rPr>
          <w:rFonts w:ascii="Times New Roman" w:hAnsi="Times New Roman"/>
          <w:b/>
          <w:bCs/>
          <w:i/>
          <w:iCs/>
        </w:rPr>
      </w:pPr>
      <w:r w:rsidRPr="00A8131B">
        <w:rPr>
          <w:rFonts w:ascii="Times New Roman" w:hAnsi="Times New Roman"/>
          <w:b/>
          <w:bCs/>
          <w:i/>
          <w:iCs/>
        </w:rPr>
        <w:t>Keywords:</w:t>
      </w:r>
    </w:p>
    <w:p w:rsidR="00150E28" w:rsidP="00150E28" w:rsidRDefault="00150E28" w14:paraId="3EA845C4" w14:textId="77777777">
      <w:pPr>
        <w:widowControl w:val="0"/>
        <w:spacing w:after="0" w:line="240" w:lineRule="exact"/>
        <w:jc w:val="center"/>
        <w:rPr>
          <w:rFonts w:ascii="Arial" w:hAnsi="Arial" w:cs="Arial"/>
          <w:b/>
          <w:bCs/>
          <w:sz w:val="28"/>
          <w:szCs w:val="28"/>
        </w:rPr>
      </w:pPr>
    </w:p>
    <w:p w:rsidR="00150E28" w:rsidP="00150E28" w:rsidRDefault="00150E28" w14:paraId="58893F1A" w14:textId="77777777">
      <w:pPr>
        <w:widowControl w:val="0"/>
        <w:spacing w:after="0" w:line="240" w:lineRule="exact"/>
        <w:jc w:val="center"/>
        <w:rPr>
          <w:rFonts w:ascii="Arial" w:hAnsi="Arial" w:cs="Arial"/>
          <w:b/>
          <w:bCs/>
          <w:sz w:val="28"/>
          <w:szCs w:val="28"/>
        </w:rPr>
      </w:pPr>
    </w:p>
    <w:p w:rsidR="00150E28" w:rsidP="00150E28" w:rsidRDefault="00150E28" w14:paraId="2446AC8D" w14:textId="77777777">
      <w:pPr>
        <w:widowControl w:val="0"/>
        <w:spacing w:after="0" w:line="240" w:lineRule="exact"/>
        <w:jc w:val="center"/>
        <w:rPr>
          <w:rFonts w:ascii="Arial" w:hAnsi="Arial" w:cs="Arial"/>
          <w:b/>
          <w:bCs/>
          <w:sz w:val="28"/>
          <w:szCs w:val="28"/>
        </w:rPr>
      </w:pPr>
    </w:p>
    <w:p w:rsidR="00150E28" w:rsidP="00150E28" w:rsidRDefault="00150E28" w14:paraId="46566A79" w14:textId="77777777">
      <w:pPr>
        <w:widowControl w:val="0"/>
        <w:autoSpaceDE w:val="0"/>
        <w:spacing w:after="0" w:line="200" w:lineRule="exact"/>
      </w:pPr>
      <w:r>
        <w:br w:type="page"/>
      </w:r>
    </w:p>
    <w:p w:rsidR="00150E28" w:rsidP="00150E28" w:rsidRDefault="00150E28" w14:paraId="7C3F8835" w14:textId="4DACFA5C">
      <w:pPr>
        <w:widowControl w:val="0"/>
        <w:spacing w:after="0" w:line="240" w:lineRule="exact"/>
        <w:jc w:val="center"/>
        <w:rPr>
          <w:rFonts w:ascii="Times New Roman" w:hAnsi="Times New Roman"/>
          <w:b/>
          <w:bCs/>
          <w:sz w:val="28"/>
          <w:szCs w:val="28"/>
        </w:rPr>
      </w:pPr>
      <w:r>
        <w:rPr>
          <w:rFonts w:ascii="Times New Roman" w:hAnsi="Times New Roman"/>
          <w:b/>
          <w:bCs/>
          <w:sz w:val="28"/>
          <w:szCs w:val="28"/>
        </w:rPr>
        <w:t>CHAPTER</w:t>
      </w:r>
      <w:r w:rsidRPr="12510616">
        <w:rPr>
          <w:rFonts w:ascii="Times New Roman" w:hAnsi="Times New Roman"/>
          <w:b/>
          <w:bCs/>
          <w:sz w:val="28"/>
          <w:szCs w:val="28"/>
        </w:rPr>
        <w:t xml:space="preserve"> I</w:t>
      </w:r>
    </w:p>
    <w:p w:rsidR="00150E28" w:rsidP="00150E28" w:rsidRDefault="00150E28" w14:paraId="2C595ACE" w14:textId="77777777">
      <w:pPr>
        <w:widowControl w:val="0"/>
        <w:spacing w:after="0" w:line="240" w:lineRule="exact"/>
        <w:jc w:val="center"/>
        <w:rPr>
          <w:rFonts w:ascii="Times New Roman" w:hAnsi="Times New Roman"/>
          <w:b/>
          <w:bCs/>
          <w:sz w:val="28"/>
          <w:szCs w:val="28"/>
        </w:rPr>
      </w:pPr>
    </w:p>
    <w:p w:rsidR="00150E28" w:rsidP="00150E28" w:rsidRDefault="00150E28" w14:paraId="7AFD6CEB" w14:textId="69D6000A">
      <w:pPr>
        <w:widowControl w:val="0"/>
        <w:spacing w:after="0" w:line="240" w:lineRule="exact"/>
        <w:jc w:val="center"/>
        <w:rPr>
          <w:rFonts w:ascii="Times New Roman" w:hAnsi="Times New Roman"/>
          <w:b/>
          <w:bCs/>
          <w:sz w:val="28"/>
          <w:szCs w:val="28"/>
        </w:rPr>
      </w:pPr>
      <w:r>
        <w:rPr>
          <w:rFonts w:ascii="Times New Roman" w:hAnsi="Times New Roman"/>
          <w:b/>
          <w:bCs/>
          <w:sz w:val="28"/>
          <w:szCs w:val="28"/>
        </w:rPr>
        <w:t>Introduction</w:t>
      </w:r>
    </w:p>
    <w:p w:rsidR="00150E28" w:rsidP="00150E28" w:rsidRDefault="00150E28" w14:paraId="67487CA3" w14:textId="77777777">
      <w:pPr>
        <w:widowControl w:val="0"/>
        <w:spacing w:after="0" w:line="240" w:lineRule="exact"/>
        <w:jc w:val="center"/>
        <w:rPr>
          <w:rFonts w:ascii="Times New Roman" w:hAnsi="Times New Roman"/>
          <w:b/>
          <w:bCs/>
          <w:sz w:val="28"/>
          <w:szCs w:val="28"/>
        </w:rPr>
      </w:pPr>
    </w:p>
    <w:p w:rsidR="00150E28" w:rsidP="00150E28" w:rsidRDefault="00150E28" w14:paraId="62E2706D" w14:textId="6B392E6B">
      <w:pPr>
        <w:widowControl w:val="0"/>
        <w:spacing w:after="0" w:line="240" w:lineRule="exact"/>
        <w:jc w:val="center"/>
        <w:rPr>
          <w:rFonts w:ascii="Times New Roman" w:hAnsi="Times New Roman"/>
          <w:sz w:val="28"/>
          <w:szCs w:val="28"/>
        </w:rPr>
      </w:pPr>
      <w:r w:rsidRPr="00A8131B">
        <w:rPr>
          <w:rFonts w:ascii="Times New Roman" w:hAnsi="Times New Roman"/>
          <w:sz w:val="28"/>
          <w:szCs w:val="28"/>
        </w:rPr>
        <w:t>&lt;</w:t>
      </w:r>
      <w:r>
        <w:rPr>
          <w:rFonts w:ascii="Times New Roman" w:hAnsi="Times New Roman"/>
          <w:sz w:val="28"/>
          <w:szCs w:val="28"/>
        </w:rPr>
        <w:t>Content</w:t>
      </w:r>
      <w:r w:rsidRPr="00A8131B">
        <w:rPr>
          <w:rFonts w:ascii="Times New Roman" w:hAnsi="Times New Roman"/>
          <w:sz w:val="28"/>
          <w:szCs w:val="28"/>
        </w:rPr>
        <w:t>&gt;</w:t>
      </w:r>
    </w:p>
    <w:p w:rsidR="00150E28" w:rsidP="00150E28" w:rsidRDefault="00150E28" w14:paraId="23FFDF10" w14:textId="77777777">
      <w:pPr>
        <w:widowControl w:val="0"/>
        <w:spacing w:after="0" w:line="240" w:lineRule="exact"/>
        <w:jc w:val="center"/>
        <w:rPr>
          <w:rFonts w:ascii="Times New Roman" w:hAnsi="Times New Roman"/>
          <w:b/>
          <w:bCs/>
          <w:sz w:val="28"/>
          <w:szCs w:val="28"/>
        </w:rPr>
      </w:pPr>
    </w:p>
    <w:p w:rsidR="00150E28" w:rsidP="00150E28" w:rsidRDefault="00150E28" w14:paraId="2A1D3E02" w14:textId="77777777">
      <w:pPr>
        <w:widowControl w:val="0"/>
        <w:spacing w:after="0" w:line="240" w:lineRule="exact"/>
        <w:jc w:val="center"/>
        <w:rPr>
          <w:rFonts w:ascii="Arial" w:hAnsi="Arial" w:cs="Arial"/>
          <w:b/>
          <w:bCs/>
          <w:sz w:val="28"/>
          <w:szCs w:val="28"/>
        </w:rPr>
      </w:pPr>
    </w:p>
    <w:p w:rsidR="00150E28" w:rsidP="00150E28" w:rsidRDefault="00150E28" w14:paraId="3EE09A5C" w14:textId="77777777">
      <w:pPr>
        <w:widowControl w:val="0"/>
        <w:autoSpaceDE w:val="0"/>
        <w:spacing w:after="0" w:line="200" w:lineRule="exact"/>
        <w:jc w:val="center"/>
      </w:pPr>
    </w:p>
    <w:p w:rsidR="00B83A6A" w:rsidP="00A8131B" w:rsidRDefault="00B83A6A" w14:paraId="082FE896" w14:textId="77777777">
      <w:pPr>
        <w:widowControl w:val="0"/>
        <w:autoSpaceDE w:val="0"/>
        <w:spacing w:after="0" w:line="200" w:lineRule="exact"/>
        <w:jc w:val="center"/>
      </w:pPr>
    </w:p>
    <w:sectPr w:rsidR="00B83A6A">
      <w:headerReference w:type="even" r:id="rId23"/>
      <w:headerReference w:type="default" r:id="rId24"/>
      <w:footerReference w:type="default" r:id="rId25"/>
      <w:headerReference w:type="first" r:id="rId26"/>
      <w:pgSz w:w="12240" w:h="15840" w:orient="portrait"/>
      <w:pgMar w:top="1440" w:right="166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4E27" w:rsidRDefault="00464E27" w14:paraId="188FC39F" w14:textId="77777777">
      <w:pPr>
        <w:spacing w:after="0" w:line="240" w:lineRule="auto"/>
      </w:pPr>
      <w:r>
        <w:separator/>
      </w:r>
    </w:p>
  </w:endnote>
  <w:endnote w:type="continuationSeparator" w:id="0">
    <w:p w:rsidR="00464E27" w:rsidRDefault="00464E27" w14:paraId="4B30C7D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iberation Sans">
    <w:panose1 w:val="020B0604020202020204"/>
    <w:charset w:val="00"/>
    <w:family w:val="swiss"/>
    <w:pitch w:val="variable"/>
    <w:sig w:usb0="E0000AFF" w:usb1="500078FF" w:usb2="00000021" w:usb3="00000000" w:csb0="000001BF" w:csb1="00000000"/>
  </w:font>
  <w:font w:name="Noto Sans CJK SC">
    <w:charset w:val="01"/>
    <w:family w:val="auto"/>
    <w:pitch w:val="variable"/>
  </w:font>
  <w:font w:name="Lohit Devanagari">
    <w:altName w:val="Times New Roman"/>
    <w:charset w:val="01"/>
    <w:family w:val="auto"/>
    <w:pitch w:val="variable"/>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2930"/>
      <w:gridCol w:w="2930"/>
      <w:gridCol w:w="2930"/>
    </w:tblGrid>
    <w:tr w:rsidR="00A8131B" w:rsidTr="00A8131B" w14:paraId="4C6968CB" w14:textId="77777777">
      <w:trPr>
        <w:trHeight w:val="300"/>
      </w:trPr>
      <w:tc>
        <w:tcPr>
          <w:tcW w:w="2930" w:type="dxa"/>
        </w:tcPr>
        <w:p w:rsidR="00A8131B" w:rsidP="00A8131B" w:rsidRDefault="00A8131B" w14:paraId="4C3CE3E5" w14:textId="760DA1EC">
          <w:pPr>
            <w:pStyle w:val="Header"/>
            <w:ind w:left="-115"/>
          </w:pPr>
        </w:p>
      </w:tc>
      <w:tc>
        <w:tcPr>
          <w:tcW w:w="2930" w:type="dxa"/>
        </w:tcPr>
        <w:p w:rsidR="00A8131B" w:rsidP="00A8131B" w:rsidRDefault="00A8131B" w14:paraId="78945890" w14:textId="3607CF11">
          <w:pPr>
            <w:pStyle w:val="Header"/>
            <w:jc w:val="center"/>
          </w:pPr>
        </w:p>
      </w:tc>
      <w:tc>
        <w:tcPr>
          <w:tcW w:w="2930" w:type="dxa"/>
        </w:tcPr>
        <w:p w:rsidR="00A8131B" w:rsidP="00A8131B" w:rsidRDefault="00A8131B" w14:paraId="66086EB7" w14:textId="2A1BB790">
          <w:pPr>
            <w:pStyle w:val="Header"/>
            <w:ind w:right="-115"/>
            <w:jc w:val="right"/>
          </w:pPr>
        </w:p>
      </w:tc>
    </w:tr>
  </w:tbl>
  <w:p w:rsidR="00A8131B" w:rsidP="00A8131B" w:rsidRDefault="00A8131B" w14:paraId="790667A7" w14:textId="2E4BCAA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2925"/>
      <w:gridCol w:w="2925"/>
      <w:gridCol w:w="2925"/>
    </w:tblGrid>
    <w:tr w:rsidR="00A8131B" w:rsidTr="00A8131B" w14:paraId="4A1463C3" w14:textId="77777777">
      <w:trPr>
        <w:trHeight w:val="300"/>
      </w:trPr>
      <w:tc>
        <w:tcPr>
          <w:tcW w:w="2925" w:type="dxa"/>
        </w:tcPr>
        <w:p w:rsidR="00A8131B" w:rsidP="00A8131B" w:rsidRDefault="00A8131B" w14:paraId="4D0F7AA9" w14:textId="40CE1B90">
          <w:pPr>
            <w:pStyle w:val="Header"/>
            <w:ind w:left="-115"/>
          </w:pPr>
        </w:p>
      </w:tc>
      <w:tc>
        <w:tcPr>
          <w:tcW w:w="2925" w:type="dxa"/>
        </w:tcPr>
        <w:p w:rsidR="00A8131B" w:rsidP="00A8131B" w:rsidRDefault="00A8131B" w14:paraId="5A01AB74" w14:textId="126A5AD2">
          <w:pPr>
            <w:pStyle w:val="Header"/>
            <w:jc w:val="center"/>
          </w:pPr>
        </w:p>
      </w:tc>
      <w:tc>
        <w:tcPr>
          <w:tcW w:w="2925" w:type="dxa"/>
        </w:tcPr>
        <w:p w:rsidR="00A8131B" w:rsidP="00A8131B" w:rsidRDefault="00A8131B" w14:paraId="300F0034" w14:textId="673CA9D9">
          <w:pPr>
            <w:pStyle w:val="Header"/>
            <w:ind w:right="-115"/>
            <w:jc w:val="right"/>
          </w:pPr>
        </w:p>
      </w:tc>
    </w:tr>
  </w:tbl>
  <w:p w:rsidR="00A8131B" w:rsidP="00A8131B" w:rsidRDefault="00A8131B" w14:paraId="3733D3CF" w14:textId="31834063">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00A8131B" w:rsidTr="00A8131B" w14:paraId="14D70F14" w14:textId="77777777">
      <w:trPr>
        <w:trHeight w:val="300"/>
      </w:trPr>
      <w:tc>
        <w:tcPr>
          <w:tcW w:w="3120" w:type="dxa"/>
        </w:tcPr>
        <w:p w:rsidR="00A8131B" w:rsidP="00A8131B" w:rsidRDefault="00A8131B" w14:paraId="47B76670" w14:textId="4E465B3A">
          <w:pPr>
            <w:pStyle w:val="Header"/>
            <w:ind w:left="-115"/>
          </w:pPr>
        </w:p>
      </w:tc>
      <w:tc>
        <w:tcPr>
          <w:tcW w:w="3120" w:type="dxa"/>
        </w:tcPr>
        <w:p w:rsidR="00A8131B" w:rsidP="00A8131B" w:rsidRDefault="00A8131B" w14:paraId="02219788" w14:textId="67B205D4">
          <w:pPr>
            <w:pStyle w:val="Header"/>
            <w:jc w:val="center"/>
          </w:pPr>
        </w:p>
      </w:tc>
      <w:tc>
        <w:tcPr>
          <w:tcW w:w="3120" w:type="dxa"/>
        </w:tcPr>
        <w:p w:rsidR="00A8131B" w:rsidP="00A8131B" w:rsidRDefault="00A8131B" w14:paraId="626A8FD2" w14:textId="4C598E86">
          <w:pPr>
            <w:pStyle w:val="Header"/>
            <w:ind w:right="-115"/>
            <w:jc w:val="right"/>
          </w:pPr>
        </w:p>
      </w:tc>
    </w:tr>
  </w:tbl>
  <w:p w:rsidR="00A8131B" w:rsidP="00A8131B" w:rsidRDefault="00A8131B" w14:paraId="4E1D7D3A" w14:textId="550BCC0B">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045"/>
      <w:gridCol w:w="3045"/>
      <w:gridCol w:w="3045"/>
    </w:tblGrid>
    <w:tr w:rsidR="00A8131B" w:rsidTr="00A8131B" w14:paraId="5054C427" w14:textId="77777777">
      <w:trPr>
        <w:trHeight w:val="300"/>
      </w:trPr>
      <w:tc>
        <w:tcPr>
          <w:tcW w:w="3045" w:type="dxa"/>
        </w:tcPr>
        <w:p w:rsidR="00A8131B" w:rsidP="00A8131B" w:rsidRDefault="00A8131B" w14:paraId="17605E6A" w14:textId="2130D9CC">
          <w:pPr>
            <w:pStyle w:val="Header"/>
            <w:ind w:left="-115"/>
          </w:pPr>
        </w:p>
      </w:tc>
      <w:tc>
        <w:tcPr>
          <w:tcW w:w="3045" w:type="dxa"/>
        </w:tcPr>
        <w:p w:rsidR="00A8131B" w:rsidP="00A8131B" w:rsidRDefault="00A8131B" w14:paraId="2AB16E7B" w14:textId="5B96D38F">
          <w:pPr>
            <w:pStyle w:val="Header"/>
            <w:jc w:val="center"/>
          </w:pPr>
        </w:p>
      </w:tc>
      <w:tc>
        <w:tcPr>
          <w:tcW w:w="3045" w:type="dxa"/>
        </w:tcPr>
        <w:p w:rsidR="00A8131B" w:rsidP="00A8131B" w:rsidRDefault="00A8131B" w14:paraId="75086220" w14:textId="3BE4B7E0">
          <w:pPr>
            <w:pStyle w:val="Header"/>
            <w:ind w:right="-115"/>
            <w:jc w:val="right"/>
          </w:pPr>
        </w:p>
      </w:tc>
    </w:tr>
  </w:tbl>
  <w:p w:rsidR="00A8131B" w:rsidP="00A8131B" w:rsidRDefault="00A8131B" w14:paraId="113878A8" w14:textId="725529E4">
    <w:pPr>
      <w:pStyle w:val="Foote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090"/>
      <w:gridCol w:w="3090"/>
      <w:gridCol w:w="3090"/>
    </w:tblGrid>
    <w:tr w:rsidR="00A8131B" w:rsidTr="00A8131B" w14:paraId="18447706" w14:textId="77777777">
      <w:trPr>
        <w:trHeight w:val="300"/>
      </w:trPr>
      <w:tc>
        <w:tcPr>
          <w:tcW w:w="3090" w:type="dxa"/>
        </w:tcPr>
        <w:p w:rsidR="00A8131B" w:rsidP="00A8131B" w:rsidRDefault="00A8131B" w14:paraId="6BFCAD36" w14:textId="02AA3AE3">
          <w:pPr>
            <w:pStyle w:val="Header"/>
            <w:ind w:left="-115"/>
          </w:pPr>
        </w:p>
      </w:tc>
      <w:tc>
        <w:tcPr>
          <w:tcW w:w="3090" w:type="dxa"/>
        </w:tcPr>
        <w:p w:rsidR="00A8131B" w:rsidP="00A8131B" w:rsidRDefault="00A8131B" w14:paraId="681F8895" w14:textId="3A799FE5">
          <w:pPr>
            <w:pStyle w:val="Header"/>
            <w:jc w:val="center"/>
          </w:pPr>
        </w:p>
      </w:tc>
      <w:tc>
        <w:tcPr>
          <w:tcW w:w="3090" w:type="dxa"/>
        </w:tcPr>
        <w:p w:rsidR="00A8131B" w:rsidP="00A8131B" w:rsidRDefault="00A8131B" w14:paraId="37815948" w14:textId="3EE3C441">
          <w:pPr>
            <w:pStyle w:val="Header"/>
            <w:ind w:right="-115"/>
            <w:jc w:val="right"/>
          </w:pPr>
        </w:p>
      </w:tc>
    </w:tr>
  </w:tbl>
  <w:p w:rsidR="00A8131B" w:rsidP="00A8131B" w:rsidRDefault="00A8131B" w14:paraId="340DC797" w14:textId="25E9A1A1">
    <w:pPr>
      <w:pStyle w:val="Footer"/>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090"/>
      <w:gridCol w:w="3090"/>
      <w:gridCol w:w="3090"/>
    </w:tblGrid>
    <w:tr w:rsidR="00150E28" w:rsidTr="00A8131B" w14:paraId="28E596A3" w14:textId="77777777">
      <w:trPr>
        <w:trHeight w:val="300"/>
      </w:trPr>
      <w:tc>
        <w:tcPr>
          <w:tcW w:w="3090" w:type="dxa"/>
        </w:tcPr>
        <w:p w:rsidR="00150E28" w:rsidP="00A8131B" w:rsidRDefault="00150E28" w14:paraId="7D74C128" w14:textId="77777777">
          <w:pPr>
            <w:pStyle w:val="Header"/>
            <w:ind w:left="-115"/>
          </w:pPr>
        </w:p>
      </w:tc>
      <w:tc>
        <w:tcPr>
          <w:tcW w:w="3090" w:type="dxa"/>
        </w:tcPr>
        <w:p w:rsidR="00150E28" w:rsidP="00A8131B" w:rsidRDefault="00150E28" w14:paraId="0323197D" w14:textId="77777777">
          <w:pPr>
            <w:pStyle w:val="Header"/>
            <w:jc w:val="center"/>
          </w:pPr>
        </w:p>
      </w:tc>
      <w:tc>
        <w:tcPr>
          <w:tcW w:w="3090" w:type="dxa"/>
        </w:tcPr>
        <w:p w:rsidR="00150E28" w:rsidP="00A8131B" w:rsidRDefault="00150E28" w14:paraId="749590EC" w14:textId="77777777">
          <w:pPr>
            <w:pStyle w:val="Header"/>
            <w:ind w:right="-115"/>
            <w:jc w:val="right"/>
          </w:pPr>
        </w:p>
      </w:tc>
    </w:tr>
  </w:tbl>
  <w:p w:rsidR="00150E28" w:rsidP="00A8131B" w:rsidRDefault="00150E28" w14:paraId="0AD0C129" w14:textId="77777777">
    <w:pPr>
      <w:pStyle w:val="Footer"/>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045"/>
      <w:gridCol w:w="3045"/>
      <w:gridCol w:w="3045"/>
    </w:tblGrid>
    <w:tr w:rsidR="00A8131B" w:rsidTr="00A8131B" w14:paraId="01466C4F" w14:textId="77777777">
      <w:trPr>
        <w:trHeight w:val="300"/>
      </w:trPr>
      <w:tc>
        <w:tcPr>
          <w:tcW w:w="3045" w:type="dxa"/>
        </w:tcPr>
        <w:p w:rsidR="00A8131B" w:rsidP="00A8131B" w:rsidRDefault="00A8131B" w14:paraId="5FA4BBBB" w14:textId="4B17E32C">
          <w:pPr>
            <w:pStyle w:val="Header"/>
            <w:ind w:left="-115"/>
          </w:pPr>
        </w:p>
      </w:tc>
      <w:tc>
        <w:tcPr>
          <w:tcW w:w="3045" w:type="dxa"/>
        </w:tcPr>
        <w:p w:rsidR="00A8131B" w:rsidP="00A8131B" w:rsidRDefault="00A8131B" w14:paraId="2F5472C5" w14:textId="2784E51E">
          <w:pPr>
            <w:pStyle w:val="Header"/>
            <w:jc w:val="center"/>
          </w:pPr>
        </w:p>
      </w:tc>
      <w:tc>
        <w:tcPr>
          <w:tcW w:w="3045" w:type="dxa"/>
        </w:tcPr>
        <w:p w:rsidR="00A8131B" w:rsidP="00A8131B" w:rsidRDefault="00A8131B" w14:paraId="09A14969" w14:textId="4F4491B9">
          <w:pPr>
            <w:pStyle w:val="Header"/>
            <w:ind w:right="-115"/>
            <w:jc w:val="right"/>
          </w:pPr>
        </w:p>
      </w:tc>
    </w:tr>
  </w:tbl>
  <w:p w:rsidR="00A8131B" w:rsidP="00A8131B" w:rsidRDefault="00A8131B" w14:paraId="6E23B7D1" w14:textId="6787448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4E27" w:rsidRDefault="00464E27" w14:paraId="782563A2" w14:textId="77777777">
      <w:pPr>
        <w:spacing w:after="0" w:line="240" w:lineRule="auto"/>
      </w:pPr>
      <w:r>
        <w:separator/>
      </w:r>
    </w:p>
  </w:footnote>
  <w:footnote w:type="continuationSeparator" w:id="0">
    <w:p w:rsidR="00464E27" w:rsidRDefault="00464E27" w14:paraId="4A5C4A7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2930"/>
      <w:gridCol w:w="2930"/>
      <w:gridCol w:w="2930"/>
    </w:tblGrid>
    <w:tr w:rsidR="00A8131B" w:rsidTr="00A8131B" w14:paraId="05B42BAC" w14:textId="77777777">
      <w:trPr>
        <w:trHeight w:val="300"/>
      </w:trPr>
      <w:tc>
        <w:tcPr>
          <w:tcW w:w="2930" w:type="dxa"/>
        </w:tcPr>
        <w:p w:rsidR="00A8131B" w:rsidP="00A8131B" w:rsidRDefault="00A8131B" w14:paraId="0432956F" w14:textId="1A74C638">
          <w:pPr>
            <w:pStyle w:val="Header"/>
            <w:ind w:left="-115"/>
          </w:pPr>
        </w:p>
      </w:tc>
      <w:tc>
        <w:tcPr>
          <w:tcW w:w="2930" w:type="dxa"/>
        </w:tcPr>
        <w:p w:rsidR="00A8131B" w:rsidP="00A8131B" w:rsidRDefault="00A8131B" w14:paraId="0CB30DB4" w14:textId="7018E267">
          <w:pPr>
            <w:pStyle w:val="Header"/>
            <w:jc w:val="center"/>
          </w:pPr>
        </w:p>
      </w:tc>
      <w:tc>
        <w:tcPr>
          <w:tcW w:w="2930" w:type="dxa"/>
        </w:tcPr>
        <w:p w:rsidR="00A8131B" w:rsidP="00A8131B" w:rsidRDefault="00A8131B" w14:paraId="56B86E0B" w14:textId="0172D1EA">
          <w:pPr>
            <w:pStyle w:val="Header"/>
            <w:ind w:right="-115"/>
            <w:jc w:val="right"/>
          </w:pPr>
        </w:p>
      </w:tc>
    </w:tr>
  </w:tbl>
  <w:p w:rsidR="00A8131B" w:rsidP="00A8131B" w:rsidRDefault="00A8131B" w14:paraId="12A22881" w14:textId="5B943B35">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2925"/>
      <w:gridCol w:w="2925"/>
      <w:gridCol w:w="2925"/>
    </w:tblGrid>
    <w:tr w:rsidR="00A8131B" w:rsidTr="00A8131B" w14:paraId="7D5DBF34" w14:textId="77777777">
      <w:trPr>
        <w:trHeight w:val="300"/>
      </w:trPr>
      <w:tc>
        <w:tcPr>
          <w:tcW w:w="2925" w:type="dxa"/>
        </w:tcPr>
        <w:p w:rsidR="00A8131B" w:rsidP="00A8131B" w:rsidRDefault="00A8131B" w14:paraId="6F543DB6" w14:textId="6D9495FF">
          <w:pPr>
            <w:pStyle w:val="Header"/>
            <w:ind w:left="-115"/>
          </w:pPr>
        </w:p>
      </w:tc>
      <w:tc>
        <w:tcPr>
          <w:tcW w:w="2925" w:type="dxa"/>
        </w:tcPr>
        <w:p w:rsidR="00A8131B" w:rsidP="00A8131B" w:rsidRDefault="00A8131B" w14:paraId="3AA8A74D" w14:textId="79221A64">
          <w:pPr>
            <w:pStyle w:val="Header"/>
            <w:jc w:val="center"/>
          </w:pPr>
        </w:p>
      </w:tc>
      <w:tc>
        <w:tcPr>
          <w:tcW w:w="2925" w:type="dxa"/>
        </w:tcPr>
        <w:p w:rsidR="00A8131B" w:rsidP="00A8131B" w:rsidRDefault="00A8131B" w14:paraId="14964970" w14:textId="57BB7333">
          <w:pPr>
            <w:pStyle w:val="Header"/>
            <w:ind w:right="-115"/>
            <w:jc w:val="right"/>
          </w:pPr>
        </w:p>
      </w:tc>
    </w:tr>
  </w:tbl>
  <w:p w:rsidR="00A8131B" w:rsidP="00A8131B" w:rsidRDefault="00A8131B" w14:paraId="631ACD5C" w14:textId="6FD6182C">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00A8131B" w:rsidTr="00A8131B" w14:paraId="52073FD6" w14:textId="77777777">
      <w:trPr>
        <w:trHeight w:val="300"/>
      </w:trPr>
      <w:tc>
        <w:tcPr>
          <w:tcW w:w="3120" w:type="dxa"/>
        </w:tcPr>
        <w:p w:rsidR="00A8131B" w:rsidP="00A8131B" w:rsidRDefault="00A8131B" w14:paraId="18556286" w14:textId="5567783E">
          <w:pPr>
            <w:pStyle w:val="Header"/>
            <w:ind w:left="-115"/>
          </w:pPr>
        </w:p>
      </w:tc>
      <w:tc>
        <w:tcPr>
          <w:tcW w:w="3120" w:type="dxa"/>
        </w:tcPr>
        <w:p w:rsidR="00A8131B" w:rsidP="00A8131B" w:rsidRDefault="00A8131B" w14:paraId="18A8F68A" w14:textId="2152A562">
          <w:pPr>
            <w:pStyle w:val="Header"/>
            <w:jc w:val="center"/>
          </w:pPr>
        </w:p>
      </w:tc>
      <w:tc>
        <w:tcPr>
          <w:tcW w:w="3120" w:type="dxa"/>
        </w:tcPr>
        <w:p w:rsidR="00A8131B" w:rsidP="00A8131B" w:rsidRDefault="00A8131B" w14:paraId="5E02F3C6" w14:textId="60528244">
          <w:pPr>
            <w:pStyle w:val="Header"/>
            <w:ind w:right="-115"/>
            <w:jc w:val="right"/>
          </w:pPr>
        </w:p>
      </w:tc>
    </w:tr>
  </w:tbl>
  <w:p w:rsidR="00A8131B" w:rsidP="00A8131B" w:rsidRDefault="00A8131B" w14:paraId="72D742B6" w14:textId="7675109A">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045"/>
      <w:gridCol w:w="3045"/>
      <w:gridCol w:w="3045"/>
    </w:tblGrid>
    <w:tr w:rsidR="00A8131B" w:rsidTr="00A8131B" w14:paraId="7FD3C6D8" w14:textId="77777777">
      <w:trPr>
        <w:trHeight w:val="300"/>
      </w:trPr>
      <w:tc>
        <w:tcPr>
          <w:tcW w:w="3045" w:type="dxa"/>
        </w:tcPr>
        <w:p w:rsidR="00A8131B" w:rsidP="00A8131B" w:rsidRDefault="00A8131B" w14:paraId="5BF6A2C5" w14:textId="65117F82">
          <w:pPr>
            <w:pStyle w:val="Header"/>
            <w:ind w:left="-115"/>
          </w:pPr>
        </w:p>
      </w:tc>
      <w:tc>
        <w:tcPr>
          <w:tcW w:w="3045" w:type="dxa"/>
        </w:tcPr>
        <w:p w:rsidR="00A8131B" w:rsidP="00A8131B" w:rsidRDefault="00A8131B" w14:paraId="5CB8E939" w14:textId="57F5985C">
          <w:pPr>
            <w:pStyle w:val="Header"/>
            <w:jc w:val="center"/>
          </w:pPr>
        </w:p>
      </w:tc>
      <w:tc>
        <w:tcPr>
          <w:tcW w:w="3045" w:type="dxa"/>
        </w:tcPr>
        <w:p w:rsidR="00A8131B" w:rsidP="00A8131B" w:rsidRDefault="00A8131B" w14:paraId="4A11CB47" w14:textId="0C8E36F2">
          <w:pPr>
            <w:pStyle w:val="Header"/>
            <w:ind w:right="-115"/>
            <w:jc w:val="right"/>
          </w:pPr>
        </w:p>
      </w:tc>
    </w:tr>
  </w:tbl>
  <w:p w:rsidR="00A8131B" w:rsidP="00A8131B" w:rsidRDefault="00A8131B" w14:paraId="67BBFBB3" w14:textId="302291CA">
    <w:pPr>
      <w:pStyle w:val="Heade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156B" w:rsidRDefault="0044156B" w14:paraId="657A3B2B" w14:textId="2E0DDF34">
    <w:pPr>
      <w:pStyle w:val="Heade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156B" w:rsidRDefault="0044156B" w14:paraId="67C0C651" w14:textId="77777777"/>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0E28" w:rsidRDefault="00150E28" w14:paraId="498E87C6" w14:textId="3D327C8F">
    <w:pPr>
      <w:pStyle w:val="Header"/>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0E28" w:rsidRDefault="00150E28" w14:paraId="5A5F188D" w14:textId="77777777"/>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156B" w:rsidRDefault="0044156B" w14:paraId="41004F19" w14:textId="77777777"/>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156B" w:rsidRDefault="0044156B" w14:paraId="50895670" w14:textId="77777777"/>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156B" w:rsidRDefault="0044156B" w14:paraId="62199465" w14:textId="77777777"/>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name w:val="WW8Num14"/>
    <w:lvl w:ilvl="0">
      <w:start w:val="1"/>
      <w:numFmt w:val="bullet"/>
      <w:lvlText w:val=""/>
      <w:lvlJc w:val="left"/>
      <w:pPr>
        <w:tabs>
          <w:tab w:val="num" w:pos="0"/>
        </w:tabs>
        <w:ind w:left="720" w:hanging="360"/>
      </w:pPr>
      <w:rPr>
        <w:rFonts w:hint="default" w:ascii="Symbol" w:hAnsi="Symbol" w:cs="Symbol"/>
      </w:rPr>
    </w:lvl>
  </w:abstractNum>
  <w:abstractNum w:abstractNumId="2" w15:restartNumberingAfterBreak="0">
    <w:nsid w:val="00000003"/>
    <w:multiLevelType w:val="singleLevel"/>
    <w:tmpl w:val="00000003"/>
    <w:name w:val="WW8Num16"/>
    <w:lvl w:ilvl="0">
      <w:start w:val="1"/>
      <w:numFmt w:val="decimal"/>
      <w:lvlText w:val="%1."/>
      <w:lvlJc w:val="left"/>
      <w:pPr>
        <w:tabs>
          <w:tab w:val="num" w:pos="0"/>
        </w:tabs>
        <w:ind w:left="1440" w:hanging="360"/>
      </w:pPr>
      <w:rPr>
        <w:rFonts w:hint="default" w:ascii="Times New Roman" w:hAnsi="Times New Roman" w:cs="Times New Roman"/>
        <w:sz w:val="24"/>
        <w:szCs w:val="24"/>
      </w:rPr>
    </w:lvl>
  </w:abstractNum>
  <w:abstractNum w:abstractNumId="3" w15:restartNumberingAfterBreak="0">
    <w:nsid w:val="00000004"/>
    <w:multiLevelType w:val="singleLevel"/>
    <w:tmpl w:val="00000004"/>
    <w:name w:val="WW8Num17"/>
    <w:lvl w:ilvl="0">
      <w:start w:val="1"/>
      <w:numFmt w:val="upperLetter"/>
      <w:lvlText w:val="%1."/>
      <w:lvlJc w:val="left"/>
      <w:pPr>
        <w:tabs>
          <w:tab w:val="num" w:pos="0"/>
        </w:tabs>
        <w:ind w:left="1800" w:hanging="360"/>
      </w:pPr>
      <w:rPr>
        <w:rFonts w:hint="default" w:ascii="Calibri" w:hAnsi="Calibri" w:cs="Calibri"/>
        <w:sz w:val="22"/>
      </w:rPr>
    </w:lvl>
  </w:abstractNum>
  <w:abstractNum w:abstractNumId="4" w15:restartNumberingAfterBreak="0">
    <w:nsid w:val="00000005"/>
    <w:multiLevelType w:val="multilevel"/>
    <w:tmpl w:val="00000005"/>
    <w:name w:val="WW8Num18"/>
    <w:lvl w:ilvl="0">
      <w:start w:val="1"/>
      <w:numFmt w:val="decimal"/>
      <w:lvlText w:val="%1."/>
      <w:lvlJc w:val="left"/>
      <w:pPr>
        <w:tabs>
          <w:tab w:val="num" w:pos="0"/>
        </w:tabs>
        <w:ind w:left="810" w:hanging="360"/>
      </w:pPr>
      <w:rPr>
        <w:rFonts w:hint="default"/>
        <w:b/>
      </w:rPr>
    </w:lvl>
    <w:lvl w:ilvl="1">
      <w:start w:val="1"/>
      <w:numFmt w:val="decimal"/>
      <w:lvlText w:val="%1.%2"/>
      <w:lvlJc w:val="left"/>
      <w:pPr>
        <w:tabs>
          <w:tab w:val="num" w:pos="0"/>
        </w:tabs>
        <w:ind w:left="810" w:hanging="360"/>
      </w:pPr>
      <w:rPr>
        <w:rFonts w:hint="default"/>
      </w:rPr>
    </w:lvl>
    <w:lvl w:ilvl="2">
      <w:start w:val="1"/>
      <w:numFmt w:val="decimal"/>
      <w:lvlText w:val="%1.%2.%3"/>
      <w:lvlJc w:val="left"/>
      <w:pPr>
        <w:tabs>
          <w:tab w:val="num" w:pos="0"/>
        </w:tabs>
        <w:ind w:left="1170" w:hanging="720"/>
      </w:pPr>
      <w:rPr>
        <w:rFonts w:hint="default"/>
      </w:rPr>
    </w:lvl>
    <w:lvl w:ilvl="3">
      <w:start w:val="1"/>
      <w:numFmt w:val="decimal"/>
      <w:lvlText w:val="%1.%2.%3.%4"/>
      <w:lvlJc w:val="left"/>
      <w:pPr>
        <w:tabs>
          <w:tab w:val="num" w:pos="0"/>
        </w:tabs>
        <w:ind w:left="1170" w:hanging="720"/>
      </w:pPr>
      <w:rPr>
        <w:rFonts w:hint="default"/>
      </w:rPr>
    </w:lvl>
    <w:lvl w:ilvl="4">
      <w:start w:val="1"/>
      <w:numFmt w:val="decimal"/>
      <w:lvlText w:val="%1.%2.%3.%4.%5"/>
      <w:lvlJc w:val="left"/>
      <w:pPr>
        <w:tabs>
          <w:tab w:val="num" w:pos="0"/>
        </w:tabs>
        <w:ind w:left="1530" w:hanging="1080"/>
      </w:pPr>
      <w:rPr>
        <w:rFonts w:hint="default"/>
      </w:rPr>
    </w:lvl>
    <w:lvl w:ilvl="5">
      <w:start w:val="1"/>
      <w:numFmt w:val="decimal"/>
      <w:lvlText w:val="%1.%2.%3.%4.%5.%6"/>
      <w:lvlJc w:val="left"/>
      <w:pPr>
        <w:tabs>
          <w:tab w:val="num" w:pos="0"/>
        </w:tabs>
        <w:ind w:left="1530" w:hanging="1080"/>
      </w:pPr>
      <w:rPr>
        <w:rFonts w:hint="default"/>
      </w:rPr>
    </w:lvl>
    <w:lvl w:ilvl="6">
      <w:start w:val="1"/>
      <w:numFmt w:val="decimal"/>
      <w:lvlText w:val="%1.%2.%3.%4.%5.%6.%7"/>
      <w:lvlJc w:val="left"/>
      <w:pPr>
        <w:tabs>
          <w:tab w:val="num" w:pos="0"/>
        </w:tabs>
        <w:ind w:left="1890" w:hanging="1440"/>
      </w:pPr>
      <w:rPr>
        <w:rFonts w:hint="default"/>
      </w:rPr>
    </w:lvl>
    <w:lvl w:ilvl="7">
      <w:start w:val="1"/>
      <w:numFmt w:val="decimal"/>
      <w:lvlText w:val="%1.%2.%3.%4.%5.%6.%7.%8"/>
      <w:lvlJc w:val="left"/>
      <w:pPr>
        <w:tabs>
          <w:tab w:val="num" w:pos="0"/>
        </w:tabs>
        <w:ind w:left="1890" w:hanging="1440"/>
      </w:pPr>
      <w:rPr>
        <w:rFonts w:hint="default"/>
      </w:rPr>
    </w:lvl>
    <w:lvl w:ilvl="8">
      <w:start w:val="1"/>
      <w:numFmt w:val="decimal"/>
      <w:lvlText w:val="%1.%2.%3.%4.%5.%6.%7.%8.%9"/>
      <w:lvlJc w:val="left"/>
      <w:pPr>
        <w:tabs>
          <w:tab w:val="num" w:pos="0"/>
        </w:tabs>
        <w:ind w:left="1890" w:hanging="1440"/>
      </w:pPr>
      <w:rPr>
        <w:rFonts w:hint="default"/>
      </w:rPr>
    </w:lvl>
  </w:abstractNum>
  <w:abstractNum w:abstractNumId="5" w15:restartNumberingAfterBreak="0">
    <w:nsid w:val="00000006"/>
    <w:multiLevelType w:val="multilevel"/>
    <w:tmpl w:val="00000006"/>
    <w:name w:val="WW8Num19"/>
    <w:lvl w:ilvl="0">
      <w:start w:val="1"/>
      <w:numFmt w:val="upperRoman"/>
      <w:lvlText w:val="%1."/>
      <w:lvlJc w:val="right"/>
      <w:pPr>
        <w:tabs>
          <w:tab w:val="num" w:pos="720"/>
        </w:tabs>
        <w:ind w:left="360" w:hanging="360"/>
      </w:pPr>
      <w:rPr>
        <w:rFonts w:ascii="Times New Roman" w:hAnsi="Times New Roman" w:cs="Times New Roman"/>
        <w:color w:val="1F497D"/>
        <w:sz w:val="28"/>
        <w:szCs w:val="28"/>
      </w:rPr>
    </w:lvl>
    <w:lvl w:ilvl="1">
      <w:numFmt w:val="bullet"/>
      <w:lvlText w:val="-"/>
      <w:lvlJc w:val="left"/>
      <w:pPr>
        <w:tabs>
          <w:tab w:val="num" w:pos="0"/>
        </w:tabs>
        <w:ind w:left="720" w:hanging="360"/>
      </w:pPr>
      <w:rPr>
        <w:rFonts w:hint="default" w:ascii="Times New Roman" w:hAnsi="Times New Roman" w:cs="Times New Roman"/>
        <w:sz w:val="24"/>
        <w:szCs w:val="24"/>
      </w:r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6" w15:restartNumberingAfterBreak="0">
    <w:nsid w:val="00000007"/>
    <w:multiLevelType w:val="singleLevel"/>
    <w:tmpl w:val="00000007"/>
    <w:name w:val="WW8Num20"/>
    <w:lvl w:ilvl="0">
      <w:start w:val="1"/>
      <w:numFmt w:val="decimal"/>
      <w:lvlText w:val="%1."/>
      <w:lvlJc w:val="left"/>
      <w:pPr>
        <w:tabs>
          <w:tab w:val="num" w:pos="0"/>
        </w:tabs>
        <w:ind w:left="720" w:hanging="360"/>
      </w:pPr>
      <w:rPr>
        <w:rFonts w:hint="default" w:ascii="Times New Roman" w:hAnsi="Times New Roman" w:cs="Times New Roman"/>
        <w:color w:val="000000"/>
        <w:sz w:val="24"/>
        <w:szCs w:val="24"/>
        <w:lang w:val="en-U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displayBackgroundShape/>
  <w:embedSystemFonts/>
  <w:proofState w:spelling="clean" w:grammar="dirty"/>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3A6A"/>
    <w:rsid w:val="000C5B9E"/>
    <w:rsid w:val="00150E28"/>
    <w:rsid w:val="0036444F"/>
    <w:rsid w:val="003E2DC1"/>
    <w:rsid w:val="004073AD"/>
    <w:rsid w:val="0044156B"/>
    <w:rsid w:val="00464E27"/>
    <w:rsid w:val="004A417D"/>
    <w:rsid w:val="004B46EE"/>
    <w:rsid w:val="005179CE"/>
    <w:rsid w:val="006038A5"/>
    <w:rsid w:val="006C5EA2"/>
    <w:rsid w:val="0071706F"/>
    <w:rsid w:val="007E649C"/>
    <w:rsid w:val="00986EC8"/>
    <w:rsid w:val="00A8131B"/>
    <w:rsid w:val="00B83A6A"/>
    <w:rsid w:val="00BE3EE0"/>
    <w:rsid w:val="00C45356"/>
    <w:rsid w:val="00DD46DD"/>
    <w:rsid w:val="0378146F"/>
    <w:rsid w:val="0CEEF2C8"/>
    <w:rsid w:val="0D2DB9DB"/>
    <w:rsid w:val="10EE551A"/>
    <w:rsid w:val="11C263EB"/>
    <w:rsid w:val="12510616"/>
    <w:rsid w:val="142FDB81"/>
    <w:rsid w:val="16CDC681"/>
    <w:rsid w:val="1BA137A4"/>
    <w:rsid w:val="1C1EB104"/>
    <w:rsid w:val="1D3D0805"/>
    <w:rsid w:val="252EEA8F"/>
    <w:rsid w:val="2869524E"/>
    <w:rsid w:val="2D832E4B"/>
    <w:rsid w:val="2E747F9D"/>
    <w:rsid w:val="32FE05C2"/>
    <w:rsid w:val="3456E3DF"/>
    <w:rsid w:val="37169CC1"/>
    <w:rsid w:val="3AF40C1C"/>
    <w:rsid w:val="3E43EA2F"/>
    <w:rsid w:val="4469FF69"/>
    <w:rsid w:val="45667EEE"/>
    <w:rsid w:val="47A1A02B"/>
    <w:rsid w:val="4E88D4A9"/>
    <w:rsid w:val="540819B2"/>
    <w:rsid w:val="55A1ADF1"/>
    <w:rsid w:val="55AA0BC5"/>
    <w:rsid w:val="57C1AA86"/>
    <w:rsid w:val="58160FF8"/>
    <w:rsid w:val="5A475749"/>
    <w:rsid w:val="5A7F48BC"/>
    <w:rsid w:val="5BB92E38"/>
    <w:rsid w:val="60E2D215"/>
    <w:rsid w:val="613C9A4F"/>
    <w:rsid w:val="61653200"/>
    <w:rsid w:val="649CD2C2"/>
    <w:rsid w:val="66599B0F"/>
    <w:rsid w:val="6A956C86"/>
    <w:rsid w:val="6AC7F36B"/>
    <w:rsid w:val="6ADB2CC3"/>
    <w:rsid w:val="6BF67097"/>
    <w:rsid w:val="6FCF9A6B"/>
    <w:rsid w:val="7287560E"/>
    <w:rsid w:val="733DB199"/>
    <w:rsid w:val="772AC344"/>
    <w:rsid w:val="79EA5A85"/>
    <w:rsid w:val="7E0B9492"/>
    <w:rsid w:val="7EBDCBA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76C5AC1E"/>
  <w15:chartTrackingRefBased/>
  <w15:docId w15:val="{B7CF2424-6F7D-4EA5-8D64-6B9CE925789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suppressAutoHyphens/>
      <w:spacing w:after="200" w:line="276" w:lineRule="auto"/>
    </w:pPr>
    <w:rPr>
      <w:rFonts w:ascii="Calibri" w:hAnsi="Calibri"/>
      <w:sz w:val="22"/>
      <w:szCs w:val="22"/>
      <w:lang w:eastAsia="zh-CN"/>
    </w:rPr>
  </w:style>
  <w:style w:type="paragraph" w:styleId="Heading1">
    <w:name w:val="heading 1"/>
    <w:basedOn w:val="Normal"/>
    <w:next w:val="Normal"/>
    <w:qFormat/>
    <w:pPr>
      <w:keepNext/>
      <w:numPr>
        <w:numId w:val="1"/>
      </w:numPr>
      <w:spacing w:before="240" w:after="60"/>
      <w:outlineLvl w:val="0"/>
    </w:pPr>
    <w:rPr>
      <w:rFonts w:ascii="Cambria" w:hAnsi="Cambria"/>
      <w:b/>
      <w:bCs/>
      <w:kern w:val="2"/>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WW8Num1z0" w:customStyle="1">
    <w:name w:val="WW8Num1z0"/>
  </w:style>
  <w:style w:type="character" w:styleId="WW8Num1z1" w:customStyle="1">
    <w:name w:val="WW8Num1z1"/>
  </w:style>
  <w:style w:type="character" w:styleId="WW8Num1z2" w:customStyle="1">
    <w:name w:val="WW8Num1z2"/>
  </w:style>
  <w:style w:type="character" w:styleId="WW8Num1z3" w:customStyle="1">
    <w:name w:val="WW8Num1z3"/>
  </w:style>
  <w:style w:type="character" w:styleId="WW8Num1z4" w:customStyle="1">
    <w:name w:val="WW8Num1z4"/>
  </w:style>
  <w:style w:type="character" w:styleId="WW8Num1z5" w:customStyle="1">
    <w:name w:val="WW8Num1z5"/>
  </w:style>
  <w:style w:type="character" w:styleId="WW8Num1z6" w:customStyle="1">
    <w:name w:val="WW8Num1z6"/>
  </w:style>
  <w:style w:type="character" w:styleId="WW8Num1z7" w:customStyle="1">
    <w:name w:val="WW8Num1z7"/>
  </w:style>
  <w:style w:type="character" w:styleId="WW8Num1z8" w:customStyle="1">
    <w:name w:val="WW8Num1z8"/>
  </w:style>
  <w:style w:type="character" w:styleId="WW8Num2z0" w:customStyle="1">
    <w:name w:val="WW8Num2z0"/>
  </w:style>
  <w:style w:type="character" w:styleId="WW8Num2z1" w:customStyle="1">
    <w:name w:val="WW8Num2z1"/>
  </w:style>
  <w:style w:type="character" w:styleId="WW8Num2z2" w:customStyle="1">
    <w:name w:val="WW8Num2z2"/>
  </w:style>
  <w:style w:type="character" w:styleId="WW8Num2z3" w:customStyle="1">
    <w:name w:val="WW8Num2z3"/>
  </w:style>
  <w:style w:type="character" w:styleId="WW8Num2z4" w:customStyle="1">
    <w:name w:val="WW8Num2z4"/>
  </w:style>
  <w:style w:type="character" w:styleId="WW8Num2z5" w:customStyle="1">
    <w:name w:val="WW8Num2z5"/>
  </w:style>
  <w:style w:type="character" w:styleId="WW8Num2z6" w:customStyle="1">
    <w:name w:val="WW8Num2z6"/>
  </w:style>
  <w:style w:type="character" w:styleId="WW8Num2z7" w:customStyle="1">
    <w:name w:val="WW8Num2z7"/>
  </w:style>
  <w:style w:type="character" w:styleId="WW8Num2z8" w:customStyle="1">
    <w:name w:val="WW8Num2z8"/>
  </w:style>
  <w:style w:type="character" w:styleId="WW8Num3z0" w:customStyle="1">
    <w:name w:val="WW8Num3z0"/>
  </w:style>
  <w:style w:type="character" w:styleId="WW8Num3z1" w:customStyle="1">
    <w:name w:val="WW8Num3z1"/>
  </w:style>
  <w:style w:type="character" w:styleId="WW8Num3z2" w:customStyle="1">
    <w:name w:val="WW8Num3z2"/>
  </w:style>
  <w:style w:type="character" w:styleId="WW8Num3z3" w:customStyle="1">
    <w:name w:val="WW8Num3z3"/>
  </w:style>
  <w:style w:type="character" w:styleId="WW8Num3z4" w:customStyle="1">
    <w:name w:val="WW8Num3z4"/>
  </w:style>
  <w:style w:type="character" w:styleId="WW8Num3z5" w:customStyle="1">
    <w:name w:val="WW8Num3z5"/>
  </w:style>
  <w:style w:type="character" w:styleId="WW8Num3z6" w:customStyle="1">
    <w:name w:val="WW8Num3z6"/>
  </w:style>
  <w:style w:type="character" w:styleId="WW8Num3z7" w:customStyle="1">
    <w:name w:val="WW8Num3z7"/>
  </w:style>
  <w:style w:type="character" w:styleId="WW8Num3z8" w:customStyle="1">
    <w:name w:val="WW8Num3z8"/>
  </w:style>
  <w:style w:type="character" w:styleId="WW8Num4z0" w:customStyle="1">
    <w:name w:val="WW8Num4z0"/>
  </w:style>
  <w:style w:type="character" w:styleId="WW8Num4z1" w:customStyle="1">
    <w:name w:val="WW8Num4z1"/>
  </w:style>
  <w:style w:type="character" w:styleId="WW8Num4z2" w:customStyle="1">
    <w:name w:val="WW8Num4z2"/>
  </w:style>
  <w:style w:type="character" w:styleId="WW8Num4z3" w:customStyle="1">
    <w:name w:val="WW8Num4z3"/>
  </w:style>
  <w:style w:type="character" w:styleId="WW8Num4z4" w:customStyle="1">
    <w:name w:val="WW8Num4z4"/>
  </w:style>
  <w:style w:type="character" w:styleId="WW8Num4z5" w:customStyle="1">
    <w:name w:val="WW8Num4z5"/>
  </w:style>
  <w:style w:type="character" w:styleId="WW8Num4z6" w:customStyle="1">
    <w:name w:val="WW8Num4z6"/>
  </w:style>
  <w:style w:type="character" w:styleId="WW8Num4z7" w:customStyle="1">
    <w:name w:val="WW8Num4z7"/>
  </w:style>
  <w:style w:type="character" w:styleId="WW8Num4z8" w:customStyle="1">
    <w:name w:val="WW8Num4z8"/>
  </w:style>
  <w:style w:type="character" w:styleId="WW8Num5z0" w:customStyle="1">
    <w:name w:val="WW8Num5z0"/>
  </w:style>
  <w:style w:type="character" w:styleId="WW8Num5z1" w:customStyle="1">
    <w:name w:val="WW8Num5z1"/>
  </w:style>
  <w:style w:type="character" w:styleId="WW8Num5z2" w:customStyle="1">
    <w:name w:val="WW8Num5z2"/>
  </w:style>
  <w:style w:type="character" w:styleId="WW8Num5z3" w:customStyle="1">
    <w:name w:val="WW8Num5z3"/>
  </w:style>
  <w:style w:type="character" w:styleId="WW8Num5z4" w:customStyle="1">
    <w:name w:val="WW8Num5z4"/>
  </w:style>
  <w:style w:type="character" w:styleId="WW8Num5z5" w:customStyle="1">
    <w:name w:val="WW8Num5z5"/>
  </w:style>
  <w:style w:type="character" w:styleId="WW8Num5z6" w:customStyle="1">
    <w:name w:val="WW8Num5z6"/>
  </w:style>
  <w:style w:type="character" w:styleId="WW8Num5z7" w:customStyle="1">
    <w:name w:val="WW8Num5z7"/>
  </w:style>
  <w:style w:type="character" w:styleId="WW8Num5z8" w:customStyle="1">
    <w:name w:val="WW8Num5z8"/>
  </w:style>
  <w:style w:type="character" w:styleId="WW8Num6z0" w:customStyle="1">
    <w:name w:val="WW8Num6z0"/>
  </w:style>
  <w:style w:type="character" w:styleId="WW8Num6z1" w:customStyle="1">
    <w:name w:val="WW8Num6z1"/>
  </w:style>
  <w:style w:type="character" w:styleId="WW8Num6z2" w:customStyle="1">
    <w:name w:val="WW8Num6z2"/>
  </w:style>
  <w:style w:type="character" w:styleId="WW8Num6z3" w:customStyle="1">
    <w:name w:val="WW8Num6z3"/>
  </w:style>
  <w:style w:type="character" w:styleId="WW8Num6z4" w:customStyle="1">
    <w:name w:val="WW8Num6z4"/>
  </w:style>
  <w:style w:type="character" w:styleId="WW8Num6z5" w:customStyle="1">
    <w:name w:val="WW8Num6z5"/>
  </w:style>
  <w:style w:type="character" w:styleId="WW8Num6z6" w:customStyle="1">
    <w:name w:val="WW8Num6z6"/>
  </w:style>
  <w:style w:type="character" w:styleId="WW8Num6z7" w:customStyle="1">
    <w:name w:val="WW8Num6z7"/>
  </w:style>
  <w:style w:type="character" w:styleId="WW8Num6z8" w:customStyle="1">
    <w:name w:val="WW8Num6z8"/>
  </w:style>
  <w:style w:type="character" w:styleId="WW8Num7z0" w:customStyle="1">
    <w:name w:val="WW8Num7z0"/>
  </w:style>
  <w:style w:type="character" w:styleId="WW8Num7z1" w:customStyle="1">
    <w:name w:val="WW8Num7z1"/>
  </w:style>
  <w:style w:type="character" w:styleId="WW8Num7z2" w:customStyle="1">
    <w:name w:val="WW8Num7z2"/>
  </w:style>
  <w:style w:type="character" w:styleId="WW8Num7z3" w:customStyle="1">
    <w:name w:val="WW8Num7z3"/>
  </w:style>
  <w:style w:type="character" w:styleId="WW8Num7z4" w:customStyle="1">
    <w:name w:val="WW8Num7z4"/>
  </w:style>
  <w:style w:type="character" w:styleId="WW8Num7z5" w:customStyle="1">
    <w:name w:val="WW8Num7z5"/>
  </w:style>
  <w:style w:type="character" w:styleId="WW8Num7z6" w:customStyle="1">
    <w:name w:val="WW8Num7z6"/>
  </w:style>
  <w:style w:type="character" w:styleId="WW8Num7z7" w:customStyle="1">
    <w:name w:val="WW8Num7z7"/>
  </w:style>
  <w:style w:type="character" w:styleId="WW8Num7z8" w:customStyle="1">
    <w:name w:val="WW8Num7z8"/>
  </w:style>
  <w:style w:type="character" w:styleId="WW8Num8z0" w:customStyle="1">
    <w:name w:val="WW8Num8z0"/>
  </w:style>
  <w:style w:type="character" w:styleId="WW8Num8z1" w:customStyle="1">
    <w:name w:val="WW8Num8z1"/>
  </w:style>
  <w:style w:type="character" w:styleId="WW8Num8z2" w:customStyle="1">
    <w:name w:val="WW8Num8z2"/>
  </w:style>
  <w:style w:type="character" w:styleId="WW8Num8z3" w:customStyle="1">
    <w:name w:val="WW8Num8z3"/>
  </w:style>
  <w:style w:type="character" w:styleId="WW8Num8z4" w:customStyle="1">
    <w:name w:val="WW8Num8z4"/>
  </w:style>
  <w:style w:type="character" w:styleId="WW8Num8z5" w:customStyle="1">
    <w:name w:val="WW8Num8z5"/>
  </w:style>
  <w:style w:type="character" w:styleId="WW8Num8z6" w:customStyle="1">
    <w:name w:val="WW8Num8z6"/>
  </w:style>
  <w:style w:type="character" w:styleId="WW8Num8z7" w:customStyle="1">
    <w:name w:val="WW8Num8z7"/>
  </w:style>
  <w:style w:type="character" w:styleId="WW8Num8z8" w:customStyle="1">
    <w:name w:val="WW8Num8z8"/>
  </w:style>
  <w:style w:type="character" w:styleId="WW8Num9z0" w:customStyle="1">
    <w:name w:val="WW8Num9z0"/>
  </w:style>
  <w:style w:type="character" w:styleId="WW8Num9z1" w:customStyle="1">
    <w:name w:val="WW8Num9z1"/>
  </w:style>
  <w:style w:type="character" w:styleId="WW8Num9z2" w:customStyle="1">
    <w:name w:val="WW8Num9z2"/>
  </w:style>
  <w:style w:type="character" w:styleId="WW8Num9z3" w:customStyle="1">
    <w:name w:val="WW8Num9z3"/>
  </w:style>
  <w:style w:type="character" w:styleId="WW8Num9z4" w:customStyle="1">
    <w:name w:val="WW8Num9z4"/>
  </w:style>
  <w:style w:type="character" w:styleId="WW8Num9z5" w:customStyle="1">
    <w:name w:val="WW8Num9z5"/>
  </w:style>
  <w:style w:type="character" w:styleId="WW8Num9z6" w:customStyle="1">
    <w:name w:val="WW8Num9z6"/>
  </w:style>
  <w:style w:type="character" w:styleId="WW8Num9z7" w:customStyle="1">
    <w:name w:val="WW8Num9z7"/>
  </w:style>
  <w:style w:type="character" w:styleId="WW8Num9z8" w:customStyle="1">
    <w:name w:val="WW8Num9z8"/>
  </w:style>
  <w:style w:type="character" w:styleId="WW8Num10z0" w:customStyle="1">
    <w:name w:val="WW8Num10z0"/>
  </w:style>
  <w:style w:type="character" w:styleId="WW8Num10z1" w:customStyle="1">
    <w:name w:val="WW8Num10z1"/>
  </w:style>
  <w:style w:type="character" w:styleId="WW8Num10z2" w:customStyle="1">
    <w:name w:val="WW8Num10z2"/>
  </w:style>
  <w:style w:type="character" w:styleId="WW8Num10z3" w:customStyle="1">
    <w:name w:val="WW8Num10z3"/>
  </w:style>
  <w:style w:type="character" w:styleId="WW8Num10z4" w:customStyle="1">
    <w:name w:val="WW8Num10z4"/>
  </w:style>
  <w:style w:type="character" w:styleId="WW8Num10z5" w:customStyle="1">
    <w:name w:val="WW8Num10z5"/>
  </w:style>
  <w:style w:type="character" w:styleId="WW8Num10z6" w:customStyle="1">
    <w:name w:val="WW8Num10z6"/>
  </w:style>
  <w:style w:type="character" w:styleId="WW8Num10z7" w:customStyle="1">
    <w:name w:val="WW8Num10z7"/>
  </w:style>
  <w:style w:type="character" w:styleId="WW8Num10z8" w:customStyle="1">
    <w:name w:val="WW8Num10z8"/>
  </w:style>
  <w:style w:type="character" w:styleId="WW8Num11z0" w:customStyle="1">
    <w:name w:val="WW8Num11z0"/>
  </w:style>
  <w:style w:type="character" w:styleId="WW8Num11z1" w:customStyle="1">
    <w:name w:val="WW8Num11z1"/>
  </w:style>
  <w:style w:type="character" w:styleId="WW8Num11z2" w:customStyle="1">
    <w:name w:val="WW8Num11z2"/>
  </w:style>
  <w:style w:type="character" w:styleId="WW8Num11z3" w:customStyle="1">
    <w:name w:val="WW8Num11z3"/>
  </w:style>
  <w:style w:type="character" w:styleId="WW8Num11z4" w:customStyle="1">
    <w:name w:val="WW8Num11z4"/>
  </w:style>
  <w:style w:type="character" w:styleId="WW8Num11z5" w:customStyle="1">
    <w:name w:val="WW8Num11z5"/>
  </w:style>
  <w:style w:type="character" w:styleId="WW8Num11z6" w:customStyle="1">
    <w:name w:val="WW8Num11z6"/>
  </w:style>
  <w:style w:type="character" w:styleId="WW8Num11z7" w:customStyle="1">
    <w:name w:val="WW8Num11z7"/>
  </w:style>
  <w:style w:type="character" w:styleId="WW8Num11z8" w:customStyle="1">
    <w:name w:val="WW8Num11z8"/>
  </w:style>
  <w:style w:type="character" w:styleId="WW8Num12z0" w:customStyle="1">
    <w:name w:val="WW8Num12z0"/>
  </w:style>
  <w:style w:type="character" w:styleId="WW8Num12z1" w:customStyle="1">
    <w:name w:val="WW8Num12z1"/>
  </w:style>
  <w:style w:type="character" w:styleId="WW8Num12z2" w:customStyle="1">
    <w:name w:val="WW8Num12z2"/>
  </w:style>
  <w:style w:type="character" w:styleId="WW8Num12z3" w:customStyle="1">
    <w:name w:val="WW8Num12z3"/>
  </w:style>
  <w:style w:type="character" w:styleId="WW8Num12z4" w:customStyle="1">
    <w:name w:val="WW8Num12z4"/>
  </w:style>
  <w:style w:type="character" w:styleId="WW8Num12z5" w:customStyle="1">
    <w:name w:val="WW8Num12z5"/>
  </w:style>
  <w:style w:type="character" w:styleId="WW8Num12z6" w:customStyle="1">
    <w:name w:val="WW8Num12z6"/>
  </w:style>
  <w:style w:type="character" w:styleId="WW8Num12z7" w:customStyle="1">
    <w:name w:val="WW8Num12z7"/>
  </w:style>
  <w:style w:type="character" w:styleId="WW8Num12z8" w:customStyle="1">
    <w:name w:val="WW8Num12z8"/>
  </w:style>
  <w:style w:type="character" w:styleId="WW8Num13z0" w:customStyle="1">
    <w:name w:val="WW8Num13z0"/>
  </w:style>
  <w:style w:type="character" w:styleId="WW8Num13z1" w:customStyle="1">
    <w:name w:val="WW8Num13z1"/>
  </w:style>
  <w:style w:type="character" w:styleId="WW8Num13z2" w:customStyle="1">
    <w:name w:val="WW8Num13z2"/>
  </w:style>
  <w:style w:type="character" w:styleId="WW8Num13z3" w:customStyle="1">
    <w:name w:val="WW8Num13z3"/>
  </w:style>
  <w:style w:type="character" w:styleId="WW8Num13z4" w:customStyle="1">
    <w:name w:val="WW8Num13z4"/>
  </w:style>
  <w:style w:type="character" w:styleId="WW8Num13z5" w:customStyle="1">
    <w:name w:val="WW8Num13z5"/>
  </w:style>
  <w:style w:type="character" w:styleId="WW8Num13z6" w:customStyle="1">
    <w:name w:val="WW8Num13z6"/>
  </w:style>
  <w:style w:type="character" w:styleId="WW8Num13z7" w:customStyle="1">
    <w:name w:val="WW8Num13z7"/>
  </w:style>
  <w:style w:type="character" w:styleId="WW8Num13z8" w:customStyle="1">
    <w:name w:val="WW8Num13z8"/>
  </w:style>
  <w:style w:type="character" w:styleId="WW8Num14z0" w:customStyle="1">
    <w:name w:val="WW8Num14z0"/>
    <w:rPr>
      <w:rFonts w:hint="default" w:ascii="Symbol" w:hAnsi="Symbol" w:cs="Symbol"/>
    </w:rPr>
  </w:style>
  <w:style w:type="character" w:styleId="WW8Num14z1" w:customStyle="1">
    <w:name w:val="WW8Num14z1"/>
    <w:rPr>
      <w:rFonts w:hint="default" w:ascii="Courier New" w:hAnsi="Courier New" w:cs="Courier New"/>
    </w:rPr>
  </w:style>
  <w:style w:type="character" w:styleId="WW8Num14z2" w:customStyle="1">
    <w:name w:val="WW8Num14z2"/>
    <w:rPr>
      <w:rFonts w:hint="default" w:ascii="Wingdings" w:hAnsi="Wingdings" w:cs="Wingdings"/>
    </w:rPr>
  </w:style>
  <w:style w:type="character" w:styleId="WW8Num15z0" w:customStyle="1">
    <w:name w:val="WW8Num15z0"/>
  </w:style>
  <w:style w:type="character" w:styleId="WW8Num15z1" w:customStyle="1">
    <w:name w:val="WW8Num15z1"/>
  </w:style>
  <w:style w:type="character" w:styleId="WW8Num15z2" w:customStyle="1">
    <w:name w:val="WW8Num15z2"/>
  </w:style>
  <w:style w:type="character" w:styleId="WW8Num15z3" w:customStyle="1">
    <w:name w:val="WW8Num15z3"/>
  </w:style>
  <w:style w:type="character" w:styleId="WW8Num15z4" w:customStyle="1">
    <w:name w:val="WW8Num15z4"/>
  </w:style>
  <w:style w:type="character" w:styleId="WW8Num15z5" w:customStyle="1">
    <w:name w:val="WW8Num15z5"/>
  </w:style>
  <w:style w:type="character" w:styleId="WW8Num15z6" w:customStyle="1">
    <w:name w:val="WW8Num15z6"/>
  </w:style>
  <w:style w:type="character" w:styleId="WW8Num15z7" w:customStyle="1">
    <w:name w:val="WW8Num15z7"/>
  </w:style>
  <w:style w:type="character" w:styleId="WW8Num15z8" w:customStyle="1">
    <w:name w:val="WW8Num15z8"/>
  </w:style>
  <w:style w:type="character" w:styleId="WW8Num16z0" w:customStyle="1">
    <w:name w:val="WW8Num16z0"/>
    <w:rPr>
      <w:rFonts w:hint="default" w:ascii="Times New Roman" w:hAnsi="Times New Roman" w:cs="Times New Roman"/>
      <w:sz w:val="24"/>
      <w:szCs w:val="24"/>
    </w:rPr>
  </w:style>
  <w:style w:type="character" w:styleId="WW8Num16z1" w:customStyle="1">
    <w:name w:val="WW8Num16z1"/>
  </w:style>
  <w:style w:type="character" w:styleId="WW8Num16z2" w:customStyle="1">
    <w:name w:val="WW8Num16z2"/>
  </w:style>
  <w:style w:type="character" w:styleId="WW8Num16z3" w:customStyle="1">
    <w:name w:val="WW8Num16z3"/>
  </w:style>
  <w:style w:type="character" w:styleId="WW8Num16z4" w:customStyle="1">
    <w:name w:val="WW8Num16z4"/>
  </w:style>
  <w:style w:type="character" w:styleId="WW8Num16z5" w:customStyle="1">
    <w:name w:val="WW8Num16z5"/>
  </w:style>
  <w:style w:type="character" w:styleId="WW8Num16z6" w:customStyle="1">
    <w:name w:val="WW8Num16z6"/>
  </w:style>
  <w:style w:type="character" w:styleId="WW8Num16z7" w:customStyle="1">
    <w:name w:val="WW8Num16z7"/>
  </w:style>
  <w:style w:type="character" w:styleId="WW8Num16z8" w:customStyle="1">
    <w:name w:val="WW8Num16z8"/>
  </w:style>
  <w:style w:type="character" w:styleId="WW8Num17z0" w:customStyle="1">
    <w:name w:val="WW8Num17z0"/>
    <w:rPr>
      <w:rFonts w:hint="default" w:ascii="Calibri" w:hAnsi="Calibri" w:cs="Calibri"/>
      <w:sz w:val="22"/>
    </w:rPr>
  </w:style>
  <w:style w:type="character" w:styleId="WW8Num17z1" w:customStyle="1">
    <w:name w:val="WW8Num17z1"/>
  </w:style>
  <w:style w:type="character" w:styleId="WW8Num17z2" w:customStyle="1">
    <w:name w:val="WW8Num17z2"/>
  </w:style>
  <w:style w:type="character" w:styleId="WW8Num17z3" w:customStyle="1">
    <w:name w:val="WW8Num17z3"/>
  </w:style>
  <w:style w:type="character" w:styleId="WW8Num17z4" w:customStyle="1">
    <w:name w:val="WW8Num17z4"/>
  </w:style>
  <w:style w:type="character" w:styleId="WW8Num17z5" w:customStyle="1">
    <w:name w:val="WW8Num17z5"/>
  </w:style>
  <w:style w:type="character" w:styleId="WW8Num17z6" w:customStyle="1">
    <w:name w:val="WW8Num17z6"/>
  </w:style>
  <w:style w:type="character" w:styleId="WW8Num17z7" w:customStyle="1">
    <w:name w:val="WW8Num17z7"/>
  </w:style>
  <w:style w:type="character" w:styleId="WW8Num17z8" w:customStyle="1">
    <w:name w:val="WW8Num17z8"/>
  </w:style>
  <w:style w:type="character" w:styleId="WW8Num18z0" w:customStyle="1">
    <w:name w:val="WW8Num18z0"/>
    <w:rPr>
      <w:rFonts w:hint="default"/>
      <w:b/>
    </w:rPr>
  </w:style>
  <w:style w:type="character" w:styleId="WW8Num18z1" w:customStyle="1">
    <w:name w:val="WW8Num18z1"/>
    <w:rPr>
      <w:rFonts w:hint="default"/>
    </w:rPr>
  </w:style>
  <w:style w:type="character" w:styleId="WW8Num19z0" w:customStyle="1">
    <w:name w:val="WW8Num19z0"/>
    <w:rPr>
      <w:rFonts w:ascii="Times New Roman" w:hAnsi="Times New Roman" w:cs="Times New Roman"/>
      <w:color w:val="1F497D"/>
      <w:sz w:val="28"/>
      <w:szCs w:val="28"/>
    </w:rPr>
  </w:style>
  <w:style w:type="character" w:styleId="WW8Num19z1" w:customStyle="1">
    <w:name w:val="WW8Num19z1"/>
    <w:rPr>
      <w:rFonts w:hint="default" w:ascii="Times New Roman" w:hAnsi="Times New Roman" w:eastAsia="Times New Roman" w:cs="Times New Roman"/>
      <w:sz w:val="24"/>
      <w:szCs w:val="24"/>
    </w:rPr>
  </w:style>
  <w:style w:type="character" w:styleId="WW8Num19z2" w:customStyle="1">
    <w:name w:val="WW8Num19z2"/>
  </w:style>
  <w:style w:type="character" w:styleId="WW8Num19z3" w:customStyle="1">
    <w:name w:val="WW8Num19z3"/>
  </w:style>
  <w:style w:type="character" w:styleId="WW8Num19z4" w:customStyle="1">
    <w:name w:val="WW8Num19z4"/>
  </w:style>
  <w:style w:type="character" w:styleId="WW8Num19z5" w:customStyle="1">
    <w:name w:val="WW8Num19z5"/>
  </w:style>
  <w:style w:type="character" w:styleId="WW8Num19z6" w:customStyle="1">
    <w:name w:val="WW8Num19z6"/>
  </w:style>
  <w:style w:type="character" w:styleId="WW8Num19z7" w:customStyle="1">
    <w:name w:val="WW8Num19z7"/>
  </w:style>
  <w:style w:type="character" w:styleId="WW8Num19z8" w:customStyle="1">
    <w:name w:val="WW8Num19z8"/>
  </w:style>
  <w:style w:type="character" w:styleId="WW8Num20z0" w:customStyle="1">
    <w:name w:val="WW8Num20z0"/>
    <w:rPr>
      <w:rFonts w:hint="default" w:ascii="Times New Roman" w:hAnsi="Times New Roman" w:cs="Times New Roman"/>
      <w:color w:val="000000"/>
      <w:sz w:val="24"/>
      <w:szCs w:val="24"/>
      <w:lang w:val="en-US"/>
    </w:rPr>
  </w:style>
  <w:style w:type="character" w:styleId="WW8Num20z1" w:customStyle="1">
    <w:name w:val="WW8Num20z1"/>
  </w:style>
  <w:style w:type="character" w:styleId="WW8Num20z2" w:customStyle="1">
    <w:name w:val="WW8Num20z2"/>
  </w:style>
  <w:style w:type="character" w:styleId="WW8Num20z3" w:customStyle="1">
    <w:name w:val="WW8Num20z3"/>
  </w:style>
  <w:style w:type="character" w:styleId="WW8Num20z4" w:customStyle="1">
    <w:name w:val="WW8Num20z4"/>
  </w:style>
  <w:style w:type="character" w:styleId="WW8Num20z5" w:customStyle="1">
    <w:name w:val="WW8Num20z5"/>
  </w:style>
  <w:style w:type="character" w:styleId="WW8Num20z6" w:customStyle="1">
    <w:name w:val="WW8Num20z6"/>
  </w:style>
  <w:style w:type="character" w:styleId="WW8Num20z7" w:customStyle="1">
    <w:name w:val="WW8Num20z7"/>
  </w:style>
  <w:style w:type="character" w:styleId="WW8Num20z8" w:customStyle="1">
    <w:name w:val="WW8Num20z8"/>
  </w:style>
  <w:style w:type="character" w:styleId="DefaultParagraphFont0" w:customStyle="1">
    <w:name w:val="Default Paragraph Font0"/>
  </w:style>
  <w:style w:type="character" w:styleId="Emphasis">
    <w:name w:val="Emphasis"/>
    <w:qFormat/>
    <w:rPr>
      <w:i/>
      <w:iCs/>
    </w:rPr>
  </w:style>
  <w:style w:type="character" w:styleId="Heading1Char" w:customStyle="1">
    <w:name w:val="Heading 1 Char"/>
    <w:rPr>
      <w:rFonts w:ascii="Cambria" w:hAnsi="Cambria" w:eastAsia="Times New Roman" w:cs="Times New Roman"/>
      <w:b/>
      <w:bCs/>
      <w:kern w:val="2"/>
      <w:sz w:val="32"/>
      <w:szCs w:val="32"/>
    </w:rPr>
  </w:style>
  <w:style w:type="character" w:styleId="Hyperlink">
    <w:name w:val="Hyperlink"/>
    <w:rPr>
      <w:color w:val="0000FF"/>
      <w:u w:val="single"/>
    </w:rPr>
  </w:style>
  <w:style w:type="character" w:styleId="BalloonTextChar" w:customStyle="1">
    <w:name w:val="Balloon Text Char"/>
    <w:rPr>
      <w:rFonts w:ascii="Tahoma" w:hAnsi="Tahoma" w:cs="Tahoma"/>
      <w:sz w:val="16"/>
      <w:szCs w:val="16"/>
    </w:rPr>
  </w:style>
  <w:style w:type="character" w:styleId="IndexLink" w:customStyle="1">
    <w:name w:val="Index Link"/>
  </w:style>
  <w:style w:type="paragraph" w:styleId="Heading" w:customStyle="1">
    <w:name w:val="Heading"/>
    <w:basedOn w:val="Normal"/>
    <w:next w:val="BodyText"/>
    <w:pPr>
      <w:keepNext/>
      <w:spacing w:before="240" w:after="120"/>
    </w:pPr>
    <w:rPr>
      <w:rFonts w:ascii="Liberation Sans" w:hAnsi="Liberation Sans" w:eastAsia="Noto Sans CJK SC"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pPr>
      <w:suppressLineNumbers/>
    </w:pPr>
    <w:rPr>
      <w:rFonts w:cs="Lohit Devanagari"/>
    </w:rPr>
  </w:style>
  <w:style w:type="paragraph" w:styleId="ListParagraph">
    <w:name w:val="List Paragraph"/>
    <w:basedOn w:val="Normal"/>
    <w:qFormat/>
    <w:pPr>
      <w:ind w:left="720"/>
      <w:contextualSpacing/>
    </w:pPr>
    <w:rPr>
      <w:rFonts w:eastAsia="Calibri"/>
      <w:lang w:val="it-IT"/>
    </w:rPr>
  </w:style>
  <w:style w:type="paragraph" w:styleId="equation" w:customStyle="1">
    <w:name w:val="equation"/>
    <w:basedOn w:val="Normal"/>
    <w:pPr>
      <w:tabs>
        <w:tab w:val="center" w:pos="2520"/>
        <w:tab w:val="right" w:pos="5040"/>
      </w:tabs>
      <w:spacing w:before="240" w:after="240" w:line="216" w:lineRule="auto"/>
      <w:jc w:val="center"/>
    </w:pPr>
    <w:rPr>
      <w:rFonts w:ascii="Symbol" w:hAnsi="Symbol" w:eastAsia="SimSun" w:cs="Symbol"/>
      <w:sz w:val="20"/>
      <w:szCs w:val="20"/>
    </w:rPr>
  </w:style>
  <w:style w:type="paragraph" w:styleId="TOCHeading">
    <w:name w:val="TOC Heading"/>
    <w:basedOn w:val="Heading1"/>
    <w:next w:val="Normal"/>
    <w:qFormat/>
    <w:pPr>
      <w:keepLines/>
      <w:numPr>
        <w:numId w:val="0"/>
      </w:numPr>
      <w:spacing w:before="480" w:after="0"/>
    </w:pPr>
    <w:rPr>
      <w:color w:val="365F91"/>
      <w:kern w:val="0"/>
      <w:sz w:val="28"/>
      <w:szCs w:val="28"/>
      <w:lang w:eastAsia="ja-JP"/>
    </w:rPr>
  </w:style>
  <w:style w:type="paragraph" w:styleId="TOC1">
    <w:name w:val="toc 1"/>
    <w:basedOn w:val="Normal"/>
    <w:next w:val="Normal"/>
    <w:pPr>
      <w:tabs>
        <w:tab w:val="left" w:pos="660"/>
        <w:tab w:val="right" w:leader="dot" w:pos="8770"/>
      </w:tabs>
      <w:ind w:left="-90" w:firstLine="90"/>
    </w:pPr>
  </w:style>
  <w:style w:type="paragraph" w:styleId="BalloonText">
    <w:name w:val="Balloon Text"/>
    <w:basedOn w:val="Normal"/>
    <w:pPr>
      <w:spacing w:after="0" w:line="240" w:lineRule="auto"/>
    </w:pPr>
    <w:rPr>
      <w:rFonts w:ascii="Tahoma" w:hAnsi="Tahoma" w:cs="Tahoma"/>
      <w:sz w:val="16"/>
      <w:szCs w:val="16"/>
    </w:rPr>
  </w:style>
  <w:style w:type="paragraph" w:styleId="HeaderandFooter" w:customStyle="1">
    <w:name w:val="Header and Footer"/>
    <w:basedOn w:val="Normal"/>
    <w:pPr>
      <w:suppressLineNumbers/>
      <w:tabs>
        <w:tab w:val="center" w:pos="3430"/>
        <w:tab w:val="right" w:pos="6860"/>
      </w:tabs>
    </w:pPr>
  </w:style>
  <w:style w:type="paragraph" w:styleId="Header">
    <w:name w:val="header"/>
    <w:basedOn w:val="HeaderandFooter"/>
  </w:style>
  <w:style w:type="character" w:styleId="normaltextrun" w:customStyle="1">
    <w:name w:val="normaltextrun"/>
    <w:rsid w:val="006C5EA2"/>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footer" Target="footer5.xml" Id="rId18" /><Relationship Type="http://schemas.openxmlformats.org/officeDocument/2006/relationships/header" Target="header11.xml" Id="rId26" /><Relationship Type="http://schemas.openxmlformats.org/officeDocument/2006/relationships/settings" Target="settings.xml" Id="rId3" /><Relationship Type="http://schemas.openxmlformats.org/officeDocument/2006/relationships/footer" Target="footer6.xml" Id="rId21" /><Relationship Type="http://schemas.openxmlformats.org/officeDocument/2006/relationships/image" Target="media/image1.png" Id="rId7" /><Relationship Type="http://schemas.openxmlformats.org/officeDocument/2006/relationships/header" Target="header3.xml" Id="rId12" /><Relationship Type="http://schemas.openxmlformats.org/officeDocument/2006/relationships/header" Target="header5.xml" Id="rId17" /><Relationship Type="http://schemas.openxmlformats.org/officeDocument/2006/relationships/footer" Target="footer7.xml" Id="rId25" /><Relationship Type="http://schemas.openxmlformats.org/officeDocument/2006/relationships/styles" Target="styles.xml" Id="rId2" /><Relationship Type="http://schemas.openxmlformats.org/officeDocument/2006/relationships/image" Target="media/image2.png" Id="rId16" /><Relationship Type="http://schemas.openxmlformats.org/officeDocument/2006/relationships/header" Target="header7.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2.xml" Id="rId11" /><Relationship Type="http://schemas.openxmlformats.org/officeDocument/2006/relationships/header" Target="header10.xml" Id="rId24" /><Relationship Type="http://schemas.openxmlformats.org/officeDocument/2006/relationships/footnotes" Target="footnotes.xml" Id="rId5" /><Relationship Type="http://schemas.openxmlformats.org/officeDocument/2006/relationships/footer" Target="footer4.xml" Id="rId15" /><Relationship Type="http://schemas.openxmlformats.org/officeDocument/2006/relationships/header" Target="header9.xml" Id="rId23" /><Relationship Type="http://schemas.openxmlformats.org/officeDocument/2006/relationships/theme" Target="theme/theme1.xml" Id="rId28" /><Relationship Type="http://schemas.openxmlformats.org/officeDocument/2006/relationships/header" Target="header2.xml" Id="rId10" /><Relationship Type="http://schemas.openxmlformats.org/officeDocument/2006/relationships/header" Target="header6.xml" Id="rId19"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header" Target="header4.xml" Id="rId14" /><Relationship Type="http://schemas.openxmlformats.org/officeDocument/2006/relationships/header" Target="header8.xml" Id="rId22" /><Relationship Type="http://schemas.openxmlformats.org/officeDocument/2006/relationships/fontTable" Target="fontTable.xm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perdorues</dc:creator>
  <keywords/>
  <lastModifiedBy>Elton  Domnori</lastModifiedBy>
  <revision>9</revision>
  <lastPrinted>1995-11-22T01:41:00.0000000Z</lastPrinted>
  <dcterms:created xsi:type="dcterms:W3CDTF">2023-05-12T08:11:00.0000000Z</dcterms:created>
  <dcterms:modified xsi:type="dcterms:W3CDTF">2023-07-12T09:35:26.8023258Z</dcterms:modified>
</coreProperties>
</file>